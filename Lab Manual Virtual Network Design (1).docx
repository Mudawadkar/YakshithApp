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3CB14" w14:textId="77777777" w:rsidR="00451277" w:rsidRDefault="00000000">
      <w:pPr>
        <w:spacing w:line="140" w:lineRule="exact"/>
        <w:rPr>
          <w:sz w:val="14"/>
          <w:szCs w:val="14"/>
        </w:rPr>
      </w:pPr>
      <w:r>
        <w:pict w14:anchorId="1C188838">
          <v:group id="_x0000_s2063" style="position:absolute;margin-left:1.5pt;margin-top:81.8pt;width:593.8pt;height:439.95pt;z-index:-251658240;mso-position-horizontal-relative:page;mso-position-vertical-relative:page" coordorigin="30,1636" coordsize="11876,87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30;top:1636;width:11876;height:4467">
              <v:imagedata r:id="rId8" o:title=""/>
            </v:shape>
            <v:shape id="_x0000_s2066" style="position:absolute;left:7441;top:5469;width:4185;height:101" coordorigin="7441,5469" coordsize="4185,101" path="m7441,5570r4185,l11626,5469r-4185,l7441,5570xe" fillcolor="#006fc0" stroked="f">
              <v:path arrowok="t"/>
            </v:shape>
            <v:shape id="_x0000_s2065" style="position:absolute;left:7366;top:5917;width:4151;height:4508" coordorigin="7366,5917" coordsize="4151,4508" path="m7366,10425r4151,l11517,5917r-4151,l7366,10425xe" fillcolor="#096cbc" stroked="f">
              <v:path arrowok="t"/>
            </v:shape>
            <v:shape id="_x0000_s2064" type="#_x0000_t75" style="position:absolute;left:7380;top:6221;width:4121;height:3830">
              <v:imagedata r:id="rId9" o:title=""/>
            </v:shape>
            <w10:wrap anchorx="page" anchory="page"/>
          </v:group>
        </w:pict>
      </w:r>
    </w:p>
    <w:p w14:paraId="77E2958E" w14:textId="77777777" w:rsidR="00451277" w:rsidRDefault="00451277">
      <w:pPr>
        <w:spacing w:line="200" w:lineRule="exact"/>
      </w:pPr>
    </w:p>
    <w:p w14:paraId="4A9059E1" w14:textId="77777777" w:rsidR="00451277" w:rsidRDefault="00451277">
      <w:pPr>
        <w:spacing w:line="200" w:lineRule="exact"/>
      </w:pPr>
    </w:p>
    <w:p w14:paraId="6308BF31" w14:textId="0F963DA8" w:rsidR="00451277" w:rsidRDefault="006E795F" w:rsidP="00683D9C">
      <w:pPr>
        <w:spacing w:line="540" w:lineRule="exact"/>
        <w:ind w:left="334" w:right="369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b/>
          <w:position w:val="-1"/>
          <w:sz w:val="48"/>
          <w:szCs w:val="48"/>
        </w:rPr>
        <w:t xml:space="preserve">Lab Manual- </w:t>
      </w:r>
      <w:r w:rsidR="00ED377E" w:rsidRPr="00ED377E">
        <w:rPr>
          <w:rFonts w:ascii="Arial" w:eastAsia="Arial" w:hAnsi="Arial" w:cs="Arial"/>
          <w:b/>
          <w:position w:val="-1"/>
          <w:sz w:val="48"/>
          <w:szCs w:val="48"/>
        </w:rPr>
        <w:t xml:space="preserve">Create Azure </w:t>
      </w:r>
      <w:r w:rsidR="00C32B55">
        <w:rPr>
          <w:rFonts w:ascii="Arial" w:eastAsia="Arial" w:hAnsi="Arial" w:cs="Arial"/>
          <w:b/>
          <w:position w:val="-1"/>
          <w:sz w:val="48"/>
          <w:szCs w:val="48"/>
        </w:rPr>
        <w:t xml:space="preserve">Virtual Network </w:t>
      </w:r>
      <w:proofErr w:type="gramStart"/>
      <w:r w:rsidR="00C32B55">
        <w:rPr>
          <w:rFonts w:ascii="Arial" w:eastAsia="Arial" w:hAnsi="Arial" w:cs="Arial"/>
          <w:b/>
          <w:position w:val="-1"/>
          <w:sz w:val="48"/>
          <w:szCs w:val="48"/>
        </w:rPr>
        <w:t>and  Bastion</w:t>
      </w:r>
      <w:proofErr w:type="gramEnd"/>
      <w:r w:rsidR="00C32B55">
        <w:rPr>
          <w:rFonts w:ascii="Arial" w:eastAsia="Arial" w:hAnsi="Arial" w:cs="Arial"/>
          <w:b/>
          <w:position w:val="-1"/>
          <w:sz w:val="48"/>
          <w:szCs w:val="48"/>
        </w:rPr>
        <w:t xml:space="preserve"> </w:t>
      </w:r>
    </w:p>
    <w:p w14:paraId="619BB72E" w14:textId="77777777" w:rsidR="00451277" w:rsidRDefault="00451277">
      <w:pPr>
        <w:spacing w:line="200" w:lineRule="exact"/>
      </w:pPr>
    </w:p>
    <w:p w14:paraId="2DCF4DA2" w14:textId="77777777" w:rsidR="00451277" w:rsidRDefault="00451277">
      <w:pPr>
        <w:spacing w:line="200" w:lineRule="exact"/>
      </w:pPr>
    </w:p>
    <w:p w14:paraId="04E2053D" w14:textId="77777777" w:rsidR="00451277" w:rsidRDefault="00451277">
      <w:pPr>
        <w:spacing w:line="200" w:lineRule="exact"/>
      </w:pPr>
    </w:p>
    <w:p w14:paraId="6DEFB047" w14:textId="77777777" w:rsidR="00451277" w:rsidRDefault="00451277">
      <w:pPr>
        <w:spacing w:line="200" w:lineRule="exact"/>
      </w:pPr>
    </w:p>
    <w:p w14:paraId="1F4A79B3" w14:textId="77777777" w:rsidR="00451277" w:rsidRDefault="00451277">
      <w:pPr>
        <w:spacing w:line="200" w:lineRule="exact"/>
      </w:pPr>
    </w:p>
    <w:p w14:paraId="072B7CB5" w14:textId="77777777" w:rsidR="00451277" w:rsidRDefault="00451277">
      <w:pPr>
        <w:spacing w:line="200" w:lineRule="exact"/>
      </w:pPr>
    </w:p>
    <w:p w14:paraId="2A5BD378" w14:textId="77777777" w:rsidR="00451277" w:rsidRDefault="00451277">
      <w:pPr>
        <w:spacing w:line="200" w:lineRule="exact"/>
      </w:pPr>
    </w:p>
    <w:p w14:paraId="1FCC6069" w14:textId="77777777" w:rsidR="00451277" w:rsidRDefault="00451277">
      <w:pPr>
        <w:spacing w:line="200" w:lineRule="exact"/>
      </w:pPr>
    </w:p>
    <w:p w14:paraId="7E9B705C" w14:textId="77777777" w:rsidR="00451277" w:rsidRDefault="00451277">
      <w:pPr>
        <w:spacing w:line="200" w:lineRule="exact"/>
      </w:pPr>
    </w:p>
    <w:p w14:paraId="2C327FEB" w14:textId="77777777" w:rsidR="00451277" w:rsidRDefault="00451277">
      <w:pPr>
        <w:spacing w:line="200" w:lineRule="exact"/>
      </w:pPr>
    </w:p>
    <w:p w14:paraId="28623603" w14:textId="77777777" w:rsidR="00451277" w:rsidRDefault="00451277">
      <w:pPr>
        <w:spacing w:line="200" w:lineRule="exact"/>
      </w:pPr>
    </w:p>
    <w:p w14:paraId="5ABECA2F" w14:textId="77777777" w:rsidR="00451277" w:rsidRDefault="00451277">
      <w:pPr>
        <w:spacing w:line="200" w:lineRule="exact"/>
      </w:pPr>
    </w:p>
    <w:p w14:paraId="645F56A5" w14:textId="77777777" w:rsidR="00451277" w:rsidRDefault="00451277">
      <w:pPr>
        <w:spacing w:line="200" w:lineRule="exact"/>
      </w:pPr>
    </w:p>
    <w:p w14:paraId="388BF586" w14:textId="77777777" w:rsidR="00451277" w:rsidRDefault="00451277">
      <w:pPr>
        <w:spacing w:line="200" w:lineRule="exact"/>
      </w:pPr>
    </w:p>
    <w:p w14:paraId="6C56D9A3" w14:textId="77777777" w:rsidR="00451277" w:rsidRDefault="00451277">
      <w:pPr>
        <w:spacing w:line="200" w:lineRule="exact"/>
      </w:pPr>
    </w:p>
    <w:p w14:paraId="5AE838C0" w14:textId="77777777" w:rsidR="00451277" w:rsidRDefault="00451277">
      <w:pPr>
        <w:spacing w:line="200" w:lineRule="exact"/>
      </w:pPr>
    </w:p>
    <w:p w14:paraId="19D60561" w14:textId="77777777" w:rsidR="00451277" w:rsidRDefault="00451277">
      <w:pPr>
        <w:spacing w:line="200" w:lineRule="exact"/>
      </w:pPr>
    </w:p>
    <w:p w14:paraId="429915BB" w14:textId="77777777" w:rsidR="00451277" w:rsidRDefault="00451277">
      <w:pPr>
        <w:spacing w:before="17" w:line="260" w:lineRule="exact"/>
        <w:rPr>
          <w:sz w:val="26"/>
          <w:szCs w:val="26"/>
        </w:rPr>
      </w:pPr>
    </w:p>
    <w:p w14:paraId="05E38951" w14:textId="6F0CAA3D" w:rsidR="00451277" w:rsidRDefault="006E795F">
      <w:pPr>
        <w:spacing w:before="34"/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Prepared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for</w:t>
      </w:r>
      <w:r>
        <w:rPr>
          <w:rFonts w:ascii="Arial" w:eastAsia="Arial" w:hAnsi="Arial" w:cs="Arial"/>
          <w:color w:val="FFFFFF"/>
          <w:w w:val="99"/>
        </w:rPr>
        <w:t>:</w:t>
      </w:r>
      <w:r>
        <w:rPr>
          <w:rFonts w:ascii="Arial" w:eastAsia="Arial" w:hAnsi="Arial" w:cs="Arial"/>
          <w:color w:val="FFFFFF"/>
        </w:rPr>
        <w:t xml:space="preserve"> </w:t>
      </w:r>
    </w:p>
    <w:p w14:paraId="0517AEDD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789BFDDE" w14:textId="6D0B5AE8" w:rsidR="00451277" w:rsidRDefault="006E795F">
      <w:pPr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Date: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18</w:t>
      </w:r>
      <w:proofErr w:type="spellStart"/>
      <w:proofErr w:type="gramStart"/>
      <w:r>
        <w:rPr>
          <w:rFonts w:ascii="Arial" w:eastAsia="Arial" w:hAnsi="Arial" w:cs="Arial"/>
          <w:color w:val="FFFFFF"/>
          <w:w w:val="99"/>
          <w:position w:val="6"/>
          <w:sz w:val="13"/>
          <w:szCs w:val="13"/>
        </w:rPr>
        <w:t>th</w:t>
      </w:r>
      <w:proofErr w:type="spellEnd"/>
      <w:r>
        <w:rPr>
          <w:rFonts w:ascii="Arial" w:eastAsia="Arial" w:hAnsi="Arial" w:cs="Arial"/>
          <w:color w:val="FFFFFF"/>
          <w:position w:val="6"/>
          <w:sz w:val="13"/>
          <w:szCs w:val="13"/>
        </w:rPr>
        <w:t xml:space="preserve">  </w:t>
      </w:r>
      <w:r>
        <w:rPr>
          <w:rFonts w:ascii="Arial" w:eastAsia="Arial" w:hAnsi="Arial" w:cs="Arial"/>
          <w:color w:val="FFFFFF"/>
          <w:w w:val="99"/>
        </w:rPr>
        <w:t>Nov</w:t>
      </w:r>
      <w:proofErr w:type="gramEnd"/>
      <w:r>
        <w:rPr>
          <w:rFonts w:ascii="Arial" w:eastAsia="Arial" w:hAnsi="Arial" w:cs="Arial"/>
          <w:color w:val="FFFFFF"/>
        </w:rPr>
        <w:t xml:space="preserve">  </w:t>
      </w:r>
      <w:r>
        <w:rPr>
          <w:rFonts w:ascii="Arial" w:eastAsia="Arial" w:hAnsi="Arial" w:cs="Arial"/>
          <w:color w:val="FFFFFF"/>
          <w:w w:val="99"/>
        </w:rPr>
        <w:t>20</w:t>
      </w:r>
      <w:r w:rsidR="00683D9C">
        <w:rPr>
          <w:rFonts w:ascii="Arial" w:eastAsia="Arial" w:hAnsi="Arial" w:cs="Arial"/>
          <w:color w:val="FFFFFF"/>
          <w:w w:val="99"/>
        </w:rPr>
        <w:t>2</w:t>
      </w:r>
      <w:r w:rsidR="00565992">
        <w:rPr>
          <w:rFonts w:ascii="Arial" w:eastAsia="Arial" w:hAnsi="Arial" w:cs="Arial"/>
          <w:color w:val="FFFFFF"/>
          <w:w w:val="99"/>
        </w:rPr>
        <w:t>3</w:t>
      </w:r>
    </w:p>
    <w:p w14:paraId="13672696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408CD3F6" w14:textId="77777777" w:rsidR="002320F4" w:rsidRDefault="006E795F">
      <w:pPr>
        <w:spacing w:line="413" w:lineRule="auto"/>
        <w:ind w:left="6225" w:right="253"/>
        <w:rPr>
          <w:rFonts w:ascii="Arial" w:eastAsia="Arial" w:hAnsi="Arial" w:cs="Arial"/>
          <w:b/>
          <w:color w:val="FFFFFF"/>
        </w:rPr>
      </w:pPr>
      <w:r>
        <w:rPr>
          <w:rFonts w:ascii="Arial" w:eastAsia="Arial" w:hAnsi="Arial" w:cs="Arial"/>
          <w:b/>
          <w:color w:val="FFFFFF"/>
          <w:w w:val="99"/>
        </w:rPr>
        <w:t>Prepared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by:</w:t>
      </w:r>
      <w:r>
        <w:rPr>
          <w:rFonts w:ascii="Arial" w:eastAsia="Arial" w:hAnsi="Arial" w:cs="Arial"/>
          <w:b/>
          <w:color w:val="FFFFFF"/>
        </w:rPr>
        <w:t xml:space="preserve"> </w:t>
      </w:r>
    </w:p>
    <w:p w14:paraId="7740028F" w14:textId="02F80B56" w:rsidR="00451277" w:rsidRDefault="006E795F">
      <w:pPr>
        <w:spacing w:line="413" w:lineRule="auto"/>
        <w:ind w:left="6225" w:right="253"/>
        <w:rPr>
          <w:rFonts w:ascii="Arial" w:eastAsia="Arial" w:hAnsi="Arial" w:cs="Arial"/>
        </w:rPr>
      </w:pPr>
      <w:r>
        <w:rPr>
          <w:rFonts w:ascii="Arial" w:eastAsia="Arial" w:hAnsi="Arial" w:cs="Arial"/>
          <w:color w:val="FFFFFF"/>
          <w:w w:val="99"/>
        </w:rPr>
        <w:t>Document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Name: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Lab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 xml:space="preserve">Manual </w:t>
      </w:r>
      <w:r>
        <w:rPr>
          <w:rFonts w:ascii="Arial" w:eastAsia="Arial" w:hAnsi="Arial" w:cs="Arial"/>
          <w:b/>
          <w:color w:val="FFFFFF"/>
          <w:w w:val="99"/>
        </w:rPr>
        <w:t>Document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Number</w:t>
      </w:r>
      <w:r>
        <w:rPr>
          <w:rFonts w:ascii="Arial" w:eastAsia="Arial" w:hAnsi="Arial" w:cs="Arial"/>
          <w:b/>
          <w:color w:val="FFFFFF"/>
        </w:rPr>
        <w:t xml:space="preserve"> </w:t>
      </w:r>
      <w:r w:rsidR="000811EA">
        <w:rPr>
          <w:rFonts w:ascii="Arial" w:eastAsia="Arial" w:hAnsi="Arial" w:cs="Arial"/>
          <w:color w:val="FFFFFF"/>
          <w:w w:val="99"/>
        </w:rPr>
        <w:t>AZLab9</w:t>
      </w:r>
      <w:r w:rsidR="00565992">
        <w:rPr>
          <w:rFonts w:ascii="Arial" w:eastAsia="Arial" w:hAnsi="Arial" w:cs="Arial"/>
          <w:color w:val="FFFFFF"/>
          <w:w w:val="99"/>
        </w:rPr>
        <w:t>99</w:t>
      </w:r>
    </w:p>
    <w:p w14:paraId="6DAF1F62" w14:textId="77777777" w:rsidR="00451277" w:rsidRDefault="006E795F">
      <w:pPr>
        <w:spacing w:before="5"/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Contributor:</w:t>
      </w:r>
    </w:p>
    <w:p w14:paraId="7253E11E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18CB885E" w14:textId="77777777" w:rsidR="00451277" w:rsidRDefault="00451277">
      <w:pPr>
        <w:spacing w:before="2" w:line="100" w:lineRule="exact"/>
        <w:rPr>
          <w:sz w:val="10"/>
          <w:szCs w:val="10"/>
        </w:rPr>
      </w:pPr>
    </w:p>
    <w:p w14:paraId="533B4388" w14:textId="77777777" w:rsidR="00451277" w:rsidRDefault="00451277">
      <w:pPr>
        <w:spacing w:line="200" w:lineRule="exact"/>
      </w:pPr>
    </w:p>
    <w:p w14:paraId="239A99E4" w14:textId="77777777" w:rsidR="00451277" w:rsidRDefault="00451277">
      <w:pPr>
        <w:spacing w:line="200" w:lineRule="exact"/>
      </w:pPr>
    </w:p>
    <w:p w14:paraId="7D0E7F5D" w14:textId="77777777" w:rsidR="00451277" w:rsidRDefault="00451277">
      <w:pPr>
        <w:spacing w:line="200" w:lineRule="exact"/>
      </w:pPr>
    </w:p>
    <w:p w14:paraId="30391430" w14:textId="77777777" w:rsidR="00451277" w:rsidRDefault="00451277">
      <w:pPr>
        <w:spacing w:line="200" w:lineRule="exact"/>
      </w:pPr>
    </w:p>
    <w:p w14:paraId="18C84397" w14:textId="77777777" w:rsidR="00451277" w:rsidRDefault="00451277">
      <w:pPr>
        <w:spacing w:line="200" w:lineRule="exact"/>
      </w:pPr>
    </w:p>
    <w:p w14:paraId="55D5BCA3" w14:textId="77777777" w:rsidR="00451277" w:rsidRDefault="00451277">
      <w:pPr>
        <w:spacing w:line="200" w:lineRule="exact"/>
      </w:pPr>
    </w:p>
    <w:p w14:paraId="03B2AFAE" w14:textId="77777777" w:rsidR="00451277" w:rsidRDefault="00451277">
      <w:pPr>
        <w:spacing w:line="200" w:lineRule="exact"/>
      </w:pPr>
    </w:p>
    <w:p w14:paraId="790A605A" w14:textId="77777777" w:rsidR="00451277" w:rsidRDefault="00451277">
      <w:pPr>
        <w:spacing w:line="200" w:lineRule="exact"/>
      </w:pPr>
    </w:p>
    <w:p w14:paraId="1E1F5B1A" w14:textId="77777777" w:rsidR="00451277" w:rsidRDefault="00451277">
      <w:pPr>
        <w:spacing w:line="200" w:lineRule="exact"/>
      </w:pPr>
    </w:p>
    <w:p w14:paraId="33F6B868" w14:textId="77777777" w:rsidR="00451277" w:rsidRDefault="00451277">
      <w:pPr>
        <w:spacing w:line="200" w:lineRule="exact"/>
      </w:pPr>
    </w:p>
    <w:p w14:paraId="1B0D3DF5" w14:textId="7272D43B" w:rsidR="00451277" w:rsidRDefault="00451277">
      <w:pPr>
        <w:spacing w:line="200" w:lineRule="exact"/>
      </w:pPr>
    </w:p>
    <w:p w14:paraId="3A44D425" w14:textId="7D8B5AE4" w:rsidR="002320F4" w:rsidRDefault="002320F4">
      <w:pPr>
        <w:spacing w:line="200" w:lineRule="exact"/>
      </w:pPr>
    </w:p>
    <w:p w14:paraId="662AD9A8" w14:textId="14ECF38D" w:rsidR="002320F4" w:rsidRDefault="002320F4">
      <w:pPr>
        <w:spacing w:line="200" w:lineRule="exact"/>
      </w:pPr>
    </w:p>
    <w:p w14:paraId="614822D1" w14:textId="276C876A" w:rsidR="002320F4" w:rsidRDefault="002320F4">
      <w:pPr>
        <w:spacing w:line="200" w:lineRule="exact"/>
      </w:pPr>
    </w:p>
    <w:p w14:paraId="0993BF09" w14:textId="0414615D" w:rsidR="002320F4" w:rsidRDefault="002320F4">
      <w:pPr>
        <w:spacing w:line="200" w:lineRule="exact"/>
      </w:pPr>
    </w:p>
    <w:p w14:paraId="1CE7DCE4" w14:textId="0611E1D6" w:rsidR="002320F4" w:rsidRDefault="002320F4">
      <w:pPr>
        <w:spacing w:line="200" w:lineRule="exact"/>
      </w:pPr>
    </w:p>
    <w:p w14:paraId="77117B65" w14:textId="74B7DBC8" w:rsidR="002320F4" w:rsidRDefault="002320F4">
      <w:pPr>
        <w:spacing w:line="200" w:lineRule="exact"/>
      </w:pPr>
    </w:p>
    <w:p w14:paraId="4C777EDE" w14:textId="1F4AE431" w:rsidR="002320F4" w:rsidRDefault="002320F4">
      <w:pPr>
        <w:spacing w:line="200" w:lineRule="exact"/>
      </w:pPr>
    </w:p>
    <w:p w14:paraId="1720E19A" w14:textId="637B9474" w:rsidR="002320F4" w:rsidRDefault="002320F4">
      <w:pPr>
        <w:spacing w:line="200" w:lineRule="exact"/>
      </w:pPr>
    </w:p>
    <w:p w14:paraId="16FB193C" w14:textId="3A03C646" w:rsidR="002320F4" w:rsidRDefault="002320F4">
      <w:pPr>
        <w:spacing w:line="200" w:lineRule="exact"/>
      </w:pPr>
    </w:p>
    <w:p w14:paraId="3DDA3D1A" w14:textId="7866E7D5" w:rsidR="002320F4" w:rsidRDefault="002320F4">
      <w:pPr>
        <w:spacing w:line="200" w:lineRule="exact"/>
      </w:pPr>
    </w:p>
    <w:p w14:paraId="1ED8CAF8" w14:textId="7DEF57D8" w:rsidR="002320F4" w:rsidRDefault="002320F4">
      <w:pPr>
        <w:spacing w:line="200" w:lineRule="exact"/>
      </w:pPr>
    </w:p>
    <w:p w14:paraId="6209EBCF" w14:textId="31A8453C" w:rsidR="002320F4" w:rsidRDefault="002320F4">
      <w:pPr>
        <w:spacing w:line="200" w:lineRule="exact"/>
      </w:pPr>
    </w:p>
    <w:p w14:paraId="1F74CAE4" w14:textId="5E985A3A" w:rsidR="002320F4" w:rsidRDefault="002320F4">
      <w:pPr>
        <w:spacing w:line="200" w:lineRule="exact"/>
      </w:pPr>
    </w:p>
    <w:p w14:paraId="15CA5544" w14:textId="0E35BE4A" w:rsidR="002320F4" w:rsidRDefault="002320F4">
      <w:pPr>
        <w:spacing w:line="200" w:lineRule="exact"/>
      </w:pPr>
    </w:p>
    <w:p w14:paraId="3ED1D348" w14:textId="12A3460E" w:rsidR="002320F4" w:rsidRDefault="002320F4">
      <w:pPr>
        <w:spacing w:line="200" w:lineRule="exact"/>
      </w:pPr>
    </w:p>
    <w:p w14:paraId="1CC332D9" w14:textId="0782654F" w:rsidR="002320F4" w:rsidRDefault="002320F4">
      <w:pPr>
        <w:spacing w:line="200" w:lineRule="exact"/>
      </w:pPr>
    </w:p>
    <w:p w14:paraId="30753D33" w14:textId="1CB99B88" w:rsidR="002320F4" w:rsidRDefault="002320F4">
      <w:pPr>
        <w:spacing w:line="200" w:lineRule="exact"/>
      </w:pPr>
    </w:p>
    <w:p w14:paraId="17906742" w14:textId="77777777" w:rsidR="002320F4" w:rsidRDefault="002320F4">
      <w:pPr>
        <w:spacing w:line="200" w:lineRule="exact"/>
      </w:pPr>
    </w:p>
    <w:p w14:paraId="660EA11D" w14:textId="77777777" w:rsidR="00451277" w:rsidRDefault="00451277">
      <w:pPr>
        <w:spacing w:line="200" w:lineRule="exact"/>
      </w:pPr>
    </w:p>
    <w:p w14:paraId="5A47CFD1" w14:textId="77777777" w:rsidR="00451277" w:rsidRDefault="00451277">
      <w:pPr>
        <w:spacing w:line="200" w:lineRule="exact"/>
      </w:pPr>
    </w:p>
    <w:p w14:paraId="47422671" w14:textId="77777777" w:rsidR="00F7024F" w:rsidRDefault="00F7024F">
      <w:pPr>
        <w:ind w:left="119"/>
        <w:rPr>
          <w:rFonts w:ascii="Arial" w:eastAsia="Arial" w:hAnsi="Arial" w:cs="Arial"/>
          <w:w w:val="99"/>
        </w:rPr>
      </w:pPr>
    </w:p>
    <w:p w14:paraId="4FC98E33" w14:textId="77777777" w:rsidR="00F7024F" w:rsidRDefault="00F7024F">
      <w:pPr>
        <w:ind w:left="119"/>
        <w:rPr>
          <w:rFonts w:ascii="Arial" w:eastAsia="Arial" w:hAnsi="Arial" w:cs="Arial"/>
          <w:w w:val="99"/>
        </w:rPr>
      </w:pPr>
    </w:p>
    <w:p w14:paraId="02610981" w14:textId="77777777" w:rsidR="00F7024F" w:rsidRDefault="00F7024F">
      <w:pPr>
        <w:ind w:left="119"/>
        <w:rPr>
          <w:rFonts w:ascii="Arial" w:eastAsia="Arial" w:hAnsi="Arial" w:cs="Arial"/>
          <w:w w:val="99"/>
        </w:rPr>
      </w:pPr>
    </w:p>
    <w:p w14:paraId="621D6BCC" w14:textId="77777777" w:rsidR="00451277" w:rsidRDefault="00451277">
      <w:pPr>
        <w:spacing w:before="5" w:line="180" w:lineRule="exact"/>
        <w:rPr>
          <w:sz w:val="19"/>
          <w:szCs w:val="19"/>
        </w:rPr>
      </w:pPr>
    </w:p>
    <w:p w14:paraId="6A01A254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BBD7211" w14:textId="77777777" w:rsidR="00F7024F" w:rsidRDefault="00F7024F">
      <w:pPr>
        <w:spacing w:before="5" w:line="180" w:lineRule="exact"/>
        <w:rPr>
          <w:sz w:val="19"/>
          <w:szCs w:val="19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Default="00F7024F">
          <w:pPr>
            <w:pStyle w:val="TOCHeading"/>
          </w:pPr>
          <w:r>
            <w:t>Contents</w:t>
          </w:r>
        </w:p>
        <w:p w14:paraId="18BA7F8E" w14:textId="197408D0" w:rsidR="00AA1D9B" w:rsidRDefault="00F7024F">
          <w:pPr>
            <w:pStyle w:val="TOC2"/>
            <w:tabs>
              <w:tab w:val="left" w:pos="72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12140363" w:history="1">
            <w:r w:rsidR="00AA1D9B" w:rsidRPr="0031251A">
              <w:rPr>
                <w:rStyle w:val="Hyperlink"/>
                <w:rFonts w:ascii="Arial" w:eastAsia="Arial" w:hAnsi="Arial" w:cs="Arial"/>
                <w:noProof/>
              </w:rPr>
              <w:t>1.</w:t>
            </w:r>
            <w:r w:rsidR="00AA1D9B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A1D9B" w:rsidRPr="0031251A">
              <w:rPr>
                <w:rStyle w:val="Hyperlink"/>
                <w:rFonts w:ascii="Arial" w:eastAsia="Arial" w:hAnsi="Arial" w:cs="Arial"/>
                <w:noProof/>
              </w:rPr>
              <w:t>Introduction</w:t>
            </w:r>
            <w:r w:rsidR="00AA1D9B">
              <w:rPr>
                <w:noProof/>
                <w:webHidden/>
              </w:rPr>
              <w:tab/>
            </w:r>
            <w:r w:rsidR="00AA1D9B">
              <w:rPr>
                <w:noProof/>
                <w:webHidden/>
              </w:rPr>
              <w:fldChar w:fldCharType="begin"/>
            </w:r>
            <w:r w:rsidR="00AA1D9B">
              <w:rPr>
                <w:noProof/>
                <w:webHidden/>
              </w:rPr>
              <w:instrText xml:space="preserve"> PAGEREF _Toc212140363 \h </w:instrText>
            </w:r>
            <w:r w:rsidR="00AA1D9B">
              <w:rPr>
                <w:noProof/>
                <w:webHidden/>
              </w:rPr>
            </w:r>
            <w:r w:rsidR="00AA1D9B">
              <w:rPr>
                <w:noProof/>
                <w:webHidden/>
              </w:rPr>
              <w:fldChar w:fldCharType="separate"/>
            </w:r>
            <w:r w:rsidR="00AA1D9B">
              <w:rPr>
                <w:noProof/>
                <w:webHidden/>
              </w:rPr>
              <w:t>3</w:t>
            </w:r>
            <w:r w:rsidR="00AA1D9B">
              <w:rPr>
                <w:noProof/>
                <w:webHidden/>
              </w:rPr>
              <w:fldChar w:fldCharType="end"/>
            </w:r>
          </w:hyperlink>
        </w:p>
        <w:p w14:paraId="45BC3AAF" w14:textId="1E7BD561" w:rsidR="00AA1D9B" w:rsidRDefault="00AA1D9B">
          <w:pPr>
            <w:pStyle w:val="TOC2"/>
            <w:tabs>
              <w:tab w:val="left" w:pos="72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4" w:history="1">
            <w:r w:rsidRPr="0031251A">
              <w:rPr>
                <w:rStyle w:val="Hyperlink"/>
                <w:rFonts w:ascii="Arial" w:eastAsia="Arial" w:hAnsi="Arial" w:cs="Arial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ascii="Arial" w:eastAsia="Arial" w:hAnsi="Arial" w:cs="Arial"/>
                <w:noProof/>
              </w:rPr>
              <w:t>Lab  Create Azure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2C15" w14:textId="49333BD4" w:rsidR="00AA1D9B" w:rsidRDefault="00AA1D9B">
          <w:pPr>
            <w:pStyle w:val="TOC3"/>
            <w:tabs>
              <w:tab w:val="left" w:pos="96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5" w:history="1">
            <w:r w:rsidRPr="0031251A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eastAsia="Arial"/>
                <w:noProof/>
              </w:rPr>
              <w:t>Create Primary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F9AB" w14:textId="6AA23C19" w:rsidR="00AA1D9B" w:rsidRDefault="00AA1D9B">
          <w:pPr>
            <w:pStyle w:val="TOC3"/>
            <w:tabs>
              <w:tab w:val="left" w:pos="96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6" w:history="1">
            <w:r w:rsidRPr="0031251A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eastAsia="Arial"/>
                <w:noProof/>
              </w:rPr>
              <w:t>Create Two Secondary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FF5F" w14:textId="2F84E915" w:rsidR="00AA1D9B" w:rsidRDefault="00AA1D9B">
          <w:pPr>
            <w:pStyle w:val="TOC3"/>
            <w:tabs>
              <w:tab w:val="left" w:pos="96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7" w:history="1">
            <w:r w:rsidRPr="0031251A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eastAsia="Arial"/>
                <w:noProof/>
              </w:rPr>
              <w:t>Deploy Bastion 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A8B7" w14:textId="1387BF88" w:rsidR="00AA1D9B" w:rsidRDefault="00AA1D9B">
          <w:pPr>
            <w:pStyle w:val="TOC2"/>
            <w:tabs>
              <w:tab w:val="left" w:pos="72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8" w:history="1">
            <w:r w:rsidRPr="0031251A">
              <w:rPr>
                <w:rStyle w:val="Hyperlink"/>
                <w:rFonts w:ascii="Arial" w:eastAsia="Arial" w:hAnsi="Arial" w:cs="Arial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ascii="Arial" w:eastAsia="Arial" w:hAnsi="Arial" w:cs="Arial"/>
                <w:noProof/>
              </w:rPr>
              <w:t>Lab Create Azure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F6015" w14:textId="6E7AE27E" w:rsidR="00AA1D9B" w:rsidRDefault="00AA1D9B">
          <w:pPr>
            <w:pStyle w:val="TOC2"/>
            <w:tabs>
              <w:tab w:val="left" w:pos="72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69" w:history="1">
            <w:r w:rsidRPr="0031251A">
              <w:rPr>
                <w:rStyle w:val="Hyperlink"/>
                <w:rFonts w:ascii="Arial" w:eastAsia="Arial" w:hAnsi="Arial" w:cs="Arial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ascii="Arial" w:eastAsia="Arial" w:hAnsi="Arial" w:cs="Arial"/>
                <w:noProof/>
              </w:rPr>
              <w:t>Lab Create Peering Between US and India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B2CF" w14:textId="47293011" w:rsidR="00AA1D9B" w:rsidRDefault="00AA1D9B">
          <w:pPr>
            <w:pStyle w:val="TOC2"/>
            <w:tabs>
              <w:tab w:val="left" w:pos="720"/>
              <w:tab w:val="right" w:leader="dot" w:pos="97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2140370" w:history="1">
            <w:r w:rsidRPr="0031251A">
              <w:rPr>
                <w:rStyle w:val="Hyperlink"/>
                <w:rFonts w:ascii="Arial" w:eastAsia="Arial" w:hAnsi="Arial" w:cs="Arial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1251A">
              <w:rPr>
                <w:rStyle w:val="Hyperlink"/>
                <w:rFonts w:ascii="Arial" w:eastAsia="Arial" w:hAnsi="Arial" w:cs="Arial"/>
                <w:noProof/>
              </w:rPr>
              <w:t>Lab Access VM with Bastion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_Toc212140370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39099D58" w:rsidR="00F7024F" w:rsidRDefault="00F7024F">
          <w:r>
            <w:rPr>
              <w:b/>
              <w:bCs/>
              <w:noProof/>
            </w:rPr>
            <w:fldChar w:fldCharType="end"/>
          </w:r>
        </w:p>
      </w:sdtContent>
    </w:sdt>
    <w:p w14:paraId="0DCDD231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C055760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3F5D2D8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8A6818E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6C523AA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3F60CFE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15D5D1D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5CA108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3E7FF27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0634504A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FF8E78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AD7B65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07AB7DE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EEC831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026DA8C1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3EFABC9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C9E1649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7C9DE50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6627D33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B69FB13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BD1D0CF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B4464E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9E095C4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7DE467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0542EB6D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34E690B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220D0E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FFAAB7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E900E7B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78844E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1C7F894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F983B7B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E2E9EF3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D948BC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82813C9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48BE94D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681FC4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3B8DAD5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5AFF471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A4195C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11CB1F7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04E41824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D7ED487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5AC0267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2E50E9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86CD91E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2D24B4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89E0A61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2200F831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A3E382F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FFE286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460121E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4A3CC8F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7AEB649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337FACA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40E9559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56C2E6F2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0E22BEB7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65FB1C10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4A3C4EB5" w14:textId="77777777" w:rsidR="00565992" w:rsidRDefault="00565992">
      <w:pPr>
        <w:spacing w:before="5" w:line="180" w:lineRule="exact"/>
        <w:rPr>
          <w:sz w:val="19"/>
          <w:szCs w:val="19"/>
        </w:rPr>
      </w:pPr>
    </w:p>
    <w:p w14:paraId="6920E54B" w14:textId="77777777" w:rsidR="00565992" w:rsidRDefault="00565992">
      <w:pPr>
        <w:spacing w:before="5" w:line="180" w:lineRule="exact"/>
        <w:rPr>
          <w:sz w:val="19"/>
          <w:szCs w:val="19"/>
        </w:rPr>
      </w:pPr>
    </w:p>
    <w:p w14:paraId="380D83E9" w14:textId="77777777" w:rsidR="00565992" w:rsidRDefault="00565992">
      <w:pPr>
        <w:spacing w:before="5" w:line="180" w:lineRule="exact"/>
        <w:rPr>
          <w:sz w:val="19"/>
          <w:szCs w:val="19"/>
        </w:rPr>
      </w:pPr>
    </w:p>
    <w:p w14:paraId="4B9C98F4" w14:textId="77777777" w:rsidR="00565992" w:rsidRDefault="00565992">
      <w:pPr>
        <w:spacing w:before="5" w:line="180" w:lineRule="exact"/>
        <w:rPr>
          <w:sz w:val="19"/>
          <w:szCs w:val="19"/>
        </w:rPr>
      </w:pPr>
    </w:p>
    <w:p w14:paraId="321CEFD3" w14:textId="77777777" w:rsidR="00565992" w:rsidRDefault="00565992">
      <w:pPr>
        <w:spacing w:before="5" w:line="180" w:lineRule="exact"/>
        <w:rPr>
          <w:sz w:val="19"/>
          <w:szCs w:val="19"/>
        </w:rPr>
      </w:pPr>
    </w:p>
    <w:p w14:paraId="6D708ABF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187A1AC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B5206B3" w14:textId="77777777" w:rsidR="00F7024F" w:rsidRDefault="00F7024F">
      <w:pPr>
        <w:spacing w:before="5" w:line="180" w:lineRule="exact"/>
        <w:rPr>
          <w:sz w:val="19"/>
          <w:szCs w:val="19"/>
        </w:rPr>
      </w:pPr>
    </w:p>
    <w:p w14:paraId="1887AE45" w14:textId="1F62BAC7" w:rsidR="00683D9C" w:rsidRPr="00410C05" w:rsidRDefault="00683D9C" w:rsidP="00683D9C">
      <w:pPr>
        <w:pStyle w:val="Heading2"/>
        <w:shd w:val="clear" w:color="auto" w:fill="FFFFFF"/>
        <w:spacing w:before="0" w:after="0"/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</w:pPr>
      <w:bookmarkStart w:id="0" w:name="_Toc212140363"/>
      <w:r w:rsidRPr="00410C05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Introduction</w:t>
      </w:r>
      <w:bookmarkEnd w:id="0"/>
    </w:p>
    <w:p w14:paraId="283558BF" w14:textId="77777777" w:rsidR="00683D9C" w:rsidRDefault="00683D9C" w:rsidP="00683D9C">
      <w:pPr>
        <w:shd w:val="clear" w:color="auto" w:fill="FFFFFF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 </w:t>
      </w:r>
    </w:p>
    <w:p w14:paraId="42959BB0" w14:textId="77777777" w:rsidR="00AA1D9B" w:rsidRDefault="00AA1D9B" w:rsidP="00683D9C">
      <w:pPr>
        <w:shd w:val="clear" w:color="auto" w:fill="FFFFFF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The objective of this lab is to </w:t>
      </w:r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>design and implement a secure and connected Azure network architecture</w:t>
      </w: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using a </w:t>
      </w:r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>Hub-Spoke topology</w:t>
      </w: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127BD343" w14:textId="56E8F897" w:rsidR="00CD6681" w:rsidRDefault="00AA1D9B" w:rsidP="00683D9C">
      <w:pPr>
        <w:shd w:val="clear" w:color="auto" w:fill="FFFFFF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br/>
        <w:t xml:space="preserve">Participants will learn how to configure </w:t>
      </w:r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 xml:space="preserve">multiple </w:t>
      </w:r>
      <w:proofErr w:type="spellStart"/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>VNets</w:t>
      </w:r>
      <w:proofErr w:type="spellEnd"/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, establish </w:t>
      </w:r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>connectivity via peering</w:t>
      </w: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, and securely access virtual machines using </w:t>
      </w:r>
      <w:r w:rsidRPr="00AA1D9B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  <w:shd w:val="clear" w:color="auto" w:fill="FFFFFF"/>
        </w:rPr>
        <w:t>Azure Bastion</w:t>
      </w:r>
      <w:r w:rsidRPr="00AA1D9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without exposing public IPs.</w:t>
      </w:r>
    </w:p>
    <w:p w14:paraId="2861C783" w14:textId="77777777" w:rsidR="00AA1D9B" w:rsidRDefault="00AA1D9B" w:rsidP="00683D9C">
      <w:pPr>
        <w:shd w:val="clear" w:color="auto" w:fill="FFFFFF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</w:p>
    <w:p w14:paraId="6D743C5F" w14:textId="77777777" w:rsidR="00AA1D9B" w:rsidRPr="00AA1D9B" w:rsidRDefault="00AA1D9B" w:rsidP="00AA1D9B">
      <w:p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>After completing this lab, you will be able to:</w:t>
      </w:r>
    </w:p>
    <w:p w14:paraId="1F3CF23D" w14:textId="77777777" w:rsidR="00AA1D9B" w:rsidRPr="00AA1D9B" w:rsidRDefault="00AA1D9B" w:rsidP="00AA1D9B">
      <w:pPr>
        <w:numPr>
          <w:ilvl w:val="0"/>
          <w:numId w:val="80"/>
        </w:num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Design a </w:t>
      </w:r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>Hub-Spoke network topology</w:t>
      </w: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 in Azure.</w:t>
      </w:r>
    </w:p>
    <w:p w14:paraId="0025CD07" w14:textId="77777777" w:rsidR="00AA1D9B" w:rsidRPr="00AA1D9B" w:rsidRDefault="00AA1D9B" w:rsidP="00AA1D9B">
      <w:pPr>
        <w:numPr>
          <w:ilvl w:val="0"/>
          <w:numId w:val="80"/>
        </w:num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Configure </w:t>
      </w:r>
      <w:proofErr w:type="spellStart"/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>VNet</w:t>
      </w:r>
      <w:proofErr w:type="spellEnd"/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 xml:space="preserve"> peering</w:t>
      </w: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 for controlled inter-network communication.</w:t>
      </w:r>
    </w:p>
    <w:p w14:paraId="4537483B" w14:textId="77777777" w:rsidR="00AA1D9B" w:rsidRPr="00AA1D9B" w:rsidRDefault="00AA1D9B" w:rsidP="00AA1D9B">
      <w:pPr>
        <w:numPr>
          <w:ilvl w:val="0"/>
          <w:numId w:val="80"/>
        </w:num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Deploy and use </w:t>
      </w:r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>Azure Bastion</w:t>
      </w: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 for secure remote access.</w:t>
      </w:r>
    </w:p>
    <w:p w14:paraId="74DACC3C" w14:textId="77777777" w:rsidR="00AA1D9B" w:rsidRPr="00AA1D9B" w:rsidRDefault="00AA1D9B" w:rsidP="00AA1D9B">
      <w:pPr>
        <w:numPr>
          <w:ilvl w:val="0"/>
          <w:numId w:val="80"/>
        </w:num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Create and manage </w:t>
      </w:r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>VMs across multiple subnets</w:t>
      </w: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>.</w:t>
      </w:r>
    </w:p>
    <w:p w14:paraId="08DA08FF" w14:textId="77777777" w:rsidR="00AA1D9B" w:rsidRPr="00AA1D9B" w:rsidRDefault="00AA1D9B" w:rsidP="00AA1D9B">
      <w:pPr>
        <w:numPr>
          <w:ilvl w:val="0"/>
          <w:numId w:val="80"/>
        </w:num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Troubleshoot </w:t>
      </w:r>
      <w:r w:rsidRPr="00AA1D9B">
        <w:rPr>
          <w:rFonts w:asciiTheme="minorHAnsi" w:hAnsiTheme="minorHAnsi" w:cstheme="minorHAnsi"/>
          <w:b/>
          <w:bCs/>
          <w:color w:val="35393B"/>
          <w:sz w:val="24"/>
          <w:szCs w:val="24"/>
          <w:shd w:val="clear" w:color="auto" w:fill="FFFFFF"/>
        </w:rPr>
        <w:t>connectivity and NSG/firewall configurations</w:t>
      </w:r>
      <w:r w:rsidRPr="00AA1D9B"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  <w:t xml:space="preserve"> effectively.</w:t>
      </w:r>
    </w:p>
    <w:p w14:paraId="251BAFCD" w14:textId="77777777" w:rsidR="00AA1D9B" w:rsidRPr="00565992" w:rsidRDefault="00AA1D9B" w:rsidP="00683D9C">
      <w:pPr>
        <w:shd w:val="clear" w:color="auto" w:fill="FFFFFF"/>
        <w:rPr>
          <w:rFonts w:asciiTheme="minorHAnsi" w:hAnsiTheme="minorHAnsi" w:cstheme="minorHAnsi"/>
          <w:color w:val="35393B"/>
          <w:sz w:val="24"/>
          <w:szCs w:val="24"/>
          <w:shd w:val="clear" w:color="auto" w:fill="FFFFFF"/>
        </w:rPr>
      </w:pPr>
    </w:p>
    <w:p w14:paraId="15510ACC" w14:textId="435813BD" w:rsidR="00683D9C" w:rsidRDefault="00683D9C" w:rsidP="00683D9C">
      <w:pPr>
        <w:shd w:val="clear" w:color="auto" w:fill="FFFFFF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 </w:t>
      </w:r>
    </w:p>
    <w:p w14:paraId="78252A60" w14:textId="05AA0931" w:rsidR="000811EA" w:rsidRDefault="00683D9C" w:rsidP="000811EA">
      <w:pPr>
        <w:pStyle w:val="Heading2"/>
        <w:shd w:val="clear" w:color="auto" w:fill="FFFFFF"/>
        <w:spacing w:before="0" w:after="0"/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</w:pPr>
      <w:r w:rsidRPr="000811EA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 </w:t>
      </w:r>
      <w:bookmarkStart w:id="1" w:name="_Toc212140364"/>
      <w:proofErr w:type="gramStart"/>
      <w:r w:rsidR="00E97B16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Lab  Create</w:t>
      </w:r>
      <w:proofErr w:type="gramEnd"/>
      <w:r w:rsidR="00E97B16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 xml:space="preserve"> </w:t>
      </w:r>
      <w:r w:rsidR="00CD6681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 xml:space="preserve">Azure </w:t>
      </w:r>
      <w:r w:rsidR="00DE239C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Virtual Network</w:t>
      </w:r>
      <w:bookmarkEnd w:id="1"/>
    </w:p>
    <w:p w14:paraId="3E387C11" w14:textId="77777777" w:rsidR="00E97B16" w:rsidRDefault="00E97B16" w:rsidP="00E97B16">
      <w:pPr>
        <w:rPr>
          <w:rFonts w:eastAsia="Arial"/>
        </w:rPr>
      </w:pPr>
    </w:p>
    <w:p w14:paraId="48CBEADA" w14:textId="1881FE34" w:rsidR="00E97B16" w:rsidRPr="00E97B16" w:rsidRDefault="00E97B16" w:rsidP="00E97B16">
      <w:pPr>
        <w:pStyle w:val="Heading3"/>
        <w:rPr>
          <w:color w:val="1F497D" w:themeColor="text2"/>
        </w:rPr>
      </w:pPr>
      <w:bookmarkStart w:id="2" w:name="_Toc212140365"/>
      <w:r w:rsidRPr="00E97B16">
        <w:rPr>
          <w:rFonts w:eastAsia="Arial"/>
          <w:color w:val="1F497D" w:themeColor="text2"/>
        </w:rPr>
        <w:t>Create Primary Network</w:t>
      </w:r>
      <w:bookmarkEnd w:id="2"/>
    </w:p>
    <w:p w14:paraId="6BF6A9D1" w14:textId="77777777" w:rsidR="00DE239C" w:rsidRDefault="00DE239C" w:rsidP="00DE239C">
      <w:pPr>
        <w:rPr>
          <w:rFonts w:eastAsia="Arial"/>
        </w:rPr>
      </w:pPr>
    </w:p>
    <w:p w14:paraId="793F9ADA" w14:textId="77E749FC" w:rsidR="00DE239C" w:rsidRPr="00DE239C" w:rsidRDefault="00DE239C" w:rsidP="00DE239C">
      <w:pPr>
        <w:pStyle w:val="ListParagraph"/>
        <w:numPr>
          <w:ilvl w:val="0"/>
          <w:numId w:val="66"/>
        </w:numPr>
        <w:rPr>
          <w:rFonts w:asciiTheme="minorHAnsi" w:hAnsiTheme="minorHAnsi" w:cstheme="minorHAnsi"/>
          <w:sz w:val="24"/>
          <w:szCs w:val="24"/>
        </w:rPr>
      </w:pPr>
      <w:r w:rsidRPr="00DE239C">
        <w:rPr>
          <w:rFonts w:asciiTheme="minorHAnsi" w:hAnsiTheme="minorHAnsi" w:cstheme="minorHAnsi"/>
          <w:sz w:val="24"/>
          <w:szCs w:val="24"/>
        </w:rPr>
        <w:t xml:space="preserve">Login to Azure and Search 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>Virtual Network</w:t>
      </w:r>
    </w:p>
    <w:p w14:paraId="612F4953" w14:textId="77777777" w:rsidR="00DE239C" w:rsidRDefault="00DE239C" w:rsidP="00DE239C"/>
    <w:p w14:paraId="642C21B3" w14:textId="72823ED3" w:rsidR="00DE239C" w:rsidRDefault="00DE239C" w:rsidP="00DE239C">
      <w:r w:rsidRPr="00DE239C">
        <w:drawing>
          <wp:inline distT="0" distB="0" distL="0" distR="0" wp14:anchorId="09B127B5" wp14:editId="5EFBC38A">
            <wp:extent cx="2978303" cy="939848"/>
            <wp:effectExtent l="0" t="0" r="0" b="0"/>
            <wp:docPr id="864844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48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AB7" w14:textId="77777777" w:rsidR="00DE239C" w:rsidRDefault="00DE239C" w:rsidP="00DE239C"/>
    <w:p w14:paraId="43591A26" w14:textId="77777777" w:rsidR="00DE239C" w:rsidRDefault="00DE239C" w:rsidP="00DE239C"/>
    <w:p w14:paraId="422123CD" w14:textId="257CBC17" w:rsidR="00DE239C" w:rsidRPr="00DE239C" w:rsidRDefault="00DE239C" w:rsidP="00DE239C">
      <w:pPr>
        <w:pStyle w:val="ListParagraph"/>
        <w:numPr>
          <w:ilvl w:val="0"/>
          <w:numId w:val="66"/>
        </w:numPr>
        <w:rPr>
          <w:rFonts w:asciiTheme="minorHAnsi" w:hAnsiTheme="minorHAnsi" w:cstheme="minorHAnsi"/>
          <w:sz w:val="24"/>
          <w:szCs w:val="24"/>
        </w:rPr>
      </w:pPr>
      <w:r w:rsidRPr="00DE239C">
        <w:rPr>
          <w:rFonts w:asciiTheme="minorHAnsi" w:hAnsiTheme="minorHAnsi" w:cstheme="minorHAnsi"/>
          <w:sz w:val="24"/>
          <w:szCs w:val="24"/>
        </w:rPr>
        <w:t xml:space="preserve">Click 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 xml:space="preserve">Create </w:t>
      </w:r>
      <w:r w:rsidRPr="00DE239C">
        <w:rPr>
          <w:rFonts w:asciiTheme="minorHAnsi" w:hAnsiTheme="minorHAnsi" w:cstheme="minorHAnsi"/>
          <w:sz w:val="24"/>
          <w:szCs w:val="24"/>
        </w:rPr>
        <w:t>to Create the Virtual Network</w:t>
      </w:r>
    </w:p>
    <w:p w14:paraId="23C19653" w14:textId="77777777" w:rsidR="00DE239C" w:rsidRDefault="00DE239C" w:rsidP="00DE239C"/>
    <w:p w14:paraId="17522DDF" w14:textId="7F16659C" w:rsidR="00DE239C" w:rsidRPr="00DE239C" w:rsidRDefault="00DE239C" w:rsidP="00DE239C">
      <w:r>
        <w:rPr>
          <w:noProof/>
        </w:rPr>
        <w:drawing>
          <wp:inline distT="0" distB="0" distL="0" distR="0" wp14:anchorId="5295D50B" wp14:editId="48159588">
            <wp:extent cx="3533775" cy="1754505"/>
            <wp:effectExtent l="0" t="0" r="9525" b="0"/>
            <wp:docPr id="16267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3804" w14:textId="77777777" w:rsidR="00DC524C" w:rsidRDefault="00DC524C" w:rsidP="00DC524C">
      <w:pPr>
        <w:rPr>
          <w:rFonts w:eastAsia="Arial"/>
        </w:rPr>
      </w:pPr>
    </w:p>
    <w:p w14:paraId="62BE29EF" w14:textId="7E8D3831" w:rsidR="00546E5C" w:rsidRPr="00DE239C" w:rsidRDefault="00DE239C" w:rsidP="00F463D5">
      <w:pPr>
        <w:pStyle w:val="ListParagraph"/>
        <w:numPr>
          <w:ilvl w:val="0"/>
          <w:numId w:val="66"/>
        </w:numPr>
        <w:rPr>
          <w:rFonts w:eastAsia="Arial"/>
        </w:rPr>
      </w:pPr>
      <w:r w:rsidRPr="00DE239C">
        <w:rPr>
          <w:rFonts w:asciiTheme="minorHAnsi" w:hAnsiTheme="minorHAnsi" w:cstheme="minorHAnsi"/>
          <w:sz w:val="24"/>
          <w:szCs w:val="24"/>
        </w:rPr>
        <w:t>Fill Following Details</w:t>
      </w:r>
    </w:p>
    <w:p w14:paraId="5DA8A8E2" w14:textId="5587017A" w:rsidR="00DE239C" w:rsidRPr="00DE239C" w:rsidRDefault="00DE239C" w:rsidP="00DE239C">
      <w:pPr>
        <w:pStyle w:val="ListParagraph"/>
        <w:numPr>
          <w:ilvl w:val="2"/>
          <w:numId w:val="66"/>
        </w:numPr>
        <w:rPr>
          <w:rFonts w:eastAsia="Arial"/>
        </w:rPr>
      </w:pPr>
      <w:r w:rsidRPr="00DE239C">
        <w:rPr>
          <w:rFonts w:asciiTheme="minorHAnsi" w:hAnsiTheme="minorHAnsi" w:cstheme="minorHAnsi"/>
          <w:b/>
          <w:bCs/>
          <w:sz w:val="24"/>
          <w:szCs w:val="24"/>
        </w:rPr>
        <w:t xml:space="preserve">Resource </w:t>
      </w:r>
      <w:proofErr w:type="gramStart"/>
      <w:r w:rsidRPr="00DE239C">
        <w:rPr>
          <w:rFonts w:asciiTheme="minorHAnsi" w:hAnsiTheme="minorHAnsi" w:cstheme="minorHAnsi"/>
          <w:b/>
          <w:bCs/>
          <w:sz w:val="24"/>
          <w:szCs w:val="24"/>
        </w:rPr>
        <w:t>Group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ODL-AZ-XXX</w:t>
      </w:r>
    </w:p>
    <w:p w14:paraId="2A7AE7E8" w14:textId="630BD60F" w:rsidR="00DE239C" w:rsidRPr="00DE239C" w:rsidRDefault="00DE239C" w:rsidP="00DE239C">
      <w:pPr>
        <w:pStyle w:val="ListParagraph"/>
        <w:numPr>
          <w:ilvl w:val="2"/>
          <w:numId w:val="66"/>
        </w:numPr>
        <w:rPr>
          <w:rFonts w:eastAsia="Arial"/>
        </w:rPr>
      </w:pPr>
      <w:r w:rsidRPr="00DE239C">
        <w:rPr>
          <w:rFonts w:asciiTheme="minorHAnsi" w:hAnsiTheme="minorHAnsi" w:cstheme="minorHAnsi"/>
          <w:b/>
          <w:bCs/>
          <w:sz w:val="24"/>
          <w:szCs w:val="24"/>
        </w:rPr>
        <w:t>Name:</w:t>
      </w:r>
      <w:r>
        <w:rPr>
          <w:rFonts w:asciiTheme="minorHAnsi" w:hAnsiTheme="minorHAnsi" w:cstheme="minorHAnsi"/>
          <w:sz w:val="24"/>
          <w:szCs w:val="24"/>
        </w:rPr>
        <w:t xml:space="preserve"> US-</w:t>
      </w:r>
      <w:proofErr w:type="spellStart"/>
      <w:r>
        <w:rPr>
          <w:rFonts w:asciiTheme="minorHAnsi" w:hAnsiTheme="minorHAnsi" w:cstheme="minorHAnsi"/>
          <w:sz w:val="24"/>
          <w:szCs w:val="24"/>
        </w:rPr>
        <w:t>Vnet</w:t>
      </w:r>
      <w:proofErr w:type="spellEnd"/>
    </w:p>
    <w:p w14:paraId="595F1A5F" w14:textId="07189732" w:rsidR="00DE239C" w:rsidRPr="00DE239C" w:rsidRDefault="00DE239C" w:rsidP="00DE239C">
      <w:pPr>
        <w:pStyle w:val="ListParagraph"/>
        <w:numPr>
          <w:ilvl w:val="2"/>
          <w:numId w:val="66"/>
        </w:numPr>
        <w:rPr>
          <w:rFonts w:eastAsia="Arial"/>
        </w:rPr>
      </w:pPr>
      <w:r w:rsidRPr="00DE239C">
        <w:rPr>
          <w:rFonts w:asciiTheme="minorHAnsi" w:hAnsiTheme="minorHAnsi" w:cstheme="minorHAnsi"/>
          <w:b/>
          <w:bCs/>
          <w:sz w:val="24"/>
          <w:szCs w:val="24"/>
        </w:rPr>
        <w:t>Location:</w:t>
      </w:r>
      <w:r>
        <w:rPr>
          <w:rFonts w:asciiTheme="minorHAnsi" w:hAnsiTheme="minorHAnsi" w:cstheme="minorHAnsi"/>
          <w:sz w:val="24"/>
          <w:szCs w:val="24"/>
        </w:rPr>
        <w:t xml:space="preserve"> WestUS2</w:t>
      </w:r>
    </w:p>
    <w:p w14:paraId="1D4D04F0" w14:textId="77777777" w:rsidR="00DE239C" w:rsidRDefault="00DE239C" w:rsidP="00DE239C">
      <w:pPr>
        <w:pStyle w:val="ListParagraph"/>
        <w:ind w:left="1440"/>
        <w:rPr>
          <w:rFonts w:eastAsia="Arial"/>
        </w:rPr>
      </w:pPr>
    </w:p>
    <w:p w14:paraId="2E57DE68" w14:textId="37A21537" w:rsidR="00DE239C" w:rsidRDefault="00DE239C" w:rsidP="00DE239C">
      <w:pPr>
        <w:pStyle w:val="ListParagraph"/>
        <w:ind w:left="1440"/>
        <w:rPr>
          <w:rFonts w:eastAsia="Arial"/>
        </w:rPr>
      </w:pPr>
      <w:r w:rsidRPr="00DE239C">
        <w:rPr>
          <w:rFonts w:eastAsia="Arial"/>
        </w:rPr>
        <w:lastRenderedPageBreak/>
        <w:drawing>
          <wp:inline distT="0" distB="0" distL="0" distR="0" wp14:anchorId="6014A9D5" wp14:editId="2A9FF0C9">
            <wp:extent cx="5435879" cy="5493032"/>
            <wp:effectExtent l="76200" t="76200" r="127000" b="127000"/>
            <wp:docPr id="197138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886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493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DC50A" w14:textId="77777777" w:rsidR="00DE239C" w:rsidRDefault="00DE239C" w:rsidP="00DE239C">
      <w:pPr>
        <w:pStyle w:val="ListParagraph"/>
        <w:ind w:left="1440"/>
        <w:rPr>
          <w:rFonts w:eastAsia="Arial"/>
        </w:rPr>
      </w:pPr>
    </w:p>
    <w:p w14:paraId="7B28F75D" w14:textId="0B5614C0" w:rsidR="00DE239C" w:rsidRPr="00DE239C" w:rsidRDefault="00DE239C" w:rsidP="00DE239C">
      <w:pPr>
        <w:pStyle w:val="ListParagraph"/>
        <w:numPr>
          <w:ilvl w:val="0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sz w:val="24"/>
          <w:szCs w:val="24"/>
        </w:rPr>
        <w:t>Click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 xml:space="preserve"> Next</w:t>
      </w:r>
      <w:r>
        <w:rPr>
          <w:rFonts w:asciiTheme="minorHAnsi" w:hAnsiTheme="minorHAnsi" w:cstheme="minorHAnsi"/>
          <w:sz w:val="24"/>
          <w:szCs w:val="24"/>
        </w:rPr>
        <w:t xml:space="preserve"> Twice to 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>IP Address</w:t>
      </w:r>
      <w:r w:rsidR="00E014A7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E014A7" w:rsidRPr="00E014A7">
        <w:rPr>
          <w:rFonts w:asciiTheme="minorHAnsi" w:hAnsiTheme="minorHAnsi" w:cstheme="minorHAnsi"/>
          <w:sz w:val="24"/>
          <w:szCs w:val="24"/>
        </w:rPr>
        <w:t>and Delete the</w:t>
      </w:r>
      <w:r w:rsidR="00E014A7">
        <w:rPr>
          <w:rFonts w:asciiTheme="minorHAnsi" w:hAnsiTheme="minorHAnsi" w:cstheme="minorHAnsi"/>
          <w:b/>
          <w:bCs/>
          <w:sz w:val="24"/>
          <w:szCs w:val="24"/>
        </w:rPr>
        <w:t xml:space="preserve"> Default Subnet</w:t>
      </w:r>
    </w:p>
    <w:p w14:paraId="4F410816" w14:textId="77777777" w:rsidR="00DE239C" w:rsidRDefault="00DE239C" w:rsidP="00DE239C">
      <w:pPr>
        <w:pStyle w:val="ListParagraph"/>
        <w:rPr>
          <w:rFonts w:asciiTheme="minorHAnsi" w:hAnsiTheme="minorHAnsi" w:cstheme="minorHAnsi"/>
          <w:b/>
          <w:bCs/>
          <w:sz w:val="24"/>
          <w:szCs w:val="24"/>
        </w:rPr>
      </w:pPr>
    </w:p>
    <w:p w14:paraId="0724C6C7" w14:textId="5F261A18" w:rsidR="00E014A7" w:rsidRDefault="00E014A7" w:rsidP="00DE239C">
      <w:pPr>
        <w:pStyle w:val="ListParagrap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606570A" wp14:editId="709A0105">
            <wp:extent cx="3822065" cy="3204210"/>
            <wp:effectExtent l="0" t="0" r="6985" b="0"/>
            <wp:docPr id="1454026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55D6" w14:textId="77777777" w:rsidR="00E014A7" w:rsidRDefault="00E014A7" w:rsidP="00DE239C">
      <w:pPr>
        <w:pStyle w:val="ListParagraph"/>
        <w:rPr>
          <w:rFonts w:eastAsia="Arial"/>
        </w:rPr>
      </w:pPr>
    </w:p>
    <w:p w14:paraId="001F6D9A" w14:textId="59E3E1B7" w:rsidR="00E014A7" w:rsidRPr="00E014A7" w:rsidRDefault="00E014A7" w:rsidP="00E014A7">
      <w:pPr>
        <w:pStyle w:val="ListParagraph"/>
        <w:numPr>
          <w:ilvl w:val="0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Chang the IP Schema from </w:t>
      </w:r>
      <w:r w:rsidRPr="00E014A7">
        <w:rPr>
          <w:rFonts w:asciiTheme="minorHAnsi" w:hAnsiTheme="minorHAnsi" w:cstheme="minorHAnsi"/>
          <w:b/>
          <w:bCs/>
          <w:sz w:val="24"/>
          <w:szCs w:val="24"/>
        </w:rPr>
        <w:t>10.0.0.0</w:t>
      </w:r>
      <w:r>
        <w:rPr>
          <w:rFonts w:asciiTheme="minorHAnsi" w:hAnsiTheme="minorHAnsi" w:cstheme="minorHAnsi"/>
          <w:sz w:val="24"/>
          <w:szCs w:val="24"/>
        </w:rPr>
        <w:t xml:space="preserve"> to </w:t>
      </w:r>
      <w:r w:rsidRPr="00E014A7">
        <w:rPr>
          <w:rFonts w:asciiTheme="minorHAnsi" w:hAnsiTheme="minorHAnsi" w:cstheme="minorHAnsi"/>
          <w:b/>
          <w:bCs/>
          <w:sz w:val="24"/>
          <w:szCs w:val="24"/>
        </w:rPr>
        <w:t>10.</w:t>
      </w:r>
      <w:r w:rsidRPr="00E014A7">
        <w:rPr>
          <w:rFonts w:asciiTheme="minorHAnsi" w:hAnsiTheme="minorHAnsi" w:cstheme="minorHAnsi"/>
          <w:b/>
          <w:bCs/>
          <w:color w:val="EE0000"/>
          <w:sz w:val="24"/>
          <w:szCs w:val="24"/>
        </w:rPr>
        <w:t>1</w:t>
      </w:r>
      <w:r w:rsidRPr="00E014A7">
        <w:rPr>
          <w:rFonts w:asciiTheme="minorHAnsi" w:hAnsiTheme="minorHAnsi" w:cstheme="minorHAnsi"/>
          <w:b/>
          <w:bCs/>
          <w:sz w:val="24"/>
          <w:szCs w:val="24"/>
        </w:rPr>
        <w:t>.0.0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E014A7">
        <w:rPr>
          <w:rFonts w:asciiTheme="minorHAnsi" w:hAnsiTheme="minorHAnsi" w:cstheme="minorHAnsi"/>
          <w:sz w:val="24"/>
          <w:szCs w:val="24"/>
        </w:rPr>
        <w:t>and Click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Add a Subnet</w:t>
      </w:r>
    </w:p>
    <w:p w14:paraId="25073CDE" w14:textId="77777777" w:rsidR="00E014A7" w:rsidRPr="00E014A7" w:rsidRDefault="00E014A7" w:rsidP="00E014A7">
      <w:pPr>
        <w:rPr>
          <w:rFonts w:eastAsia="Arial"/>
        </w:rPr>
      </w:pPr>
    </w:p>
    <w:p w14:paraId="3BE94C43" w14:textId="77777777" w:rsidR="00E014A7" w:rsidRPr="00DE239C" w:rsidRDefault="00E014A7" w:rsidP="00DE239C">
      <w:pPr>
        <w:pStyle w:val="ListParagraph"/>
        <w:rPr>
          <w:rFonts w:eastAsia="Arial"/>
        </w:rPr>
      </w:pPr>
    </w:p>
    <w:p w14:paraId="13E60A61" w14:textId="0551CB68" w:rsidR="00DE239C" w:rsidRDefault="00E014A7" w:rsidP="00DE239C">
      <w:pPr>
        <w:pStyle w:val="ListParagraph"/>
        <w:ind w:left="144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6D29F785" wp14:editId="21A9ACAA">
            <wp:extent cx="3674110" cy="2042795"/>
            <wp:effectExtent l="0" t="0" r="2540" b="0"/>
            <wp:docPr id="197199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36E2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69A014B7" w14:textId="2B962A80" w:rsidR="00E014A7" w:rsidRPr="00E014A7" w:rsidRDefault="00E014A7" w:rsidP="00E014A7">
      <w:pPr>
        <w:pStyle w:val="ListParagraph"/>
        <w:numPr>
          <w:ilvl w:val="0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sz w:val="24"/>
          <w:szCs w:val="24"/>
        </w:rPr>
        <w:t>Chang</w:t>
      </w:r>
      <w:r>
        <w:rPr>
          <w:rFonts w:asciiTheme="minorHAnsi" w:hAnsiTheme="minorHAnsi" w:cstheme="minorHAnsi"/>
          <w:sz w:val="24"/>
          <w:szCs w:val="24"/>
        </w:rPr>
        <w:t>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In the Subnet </w:t>
      </w:r>
      <w:proofErr w:type="gramStart"/>
      <w:r>
        <w:rPr>
          <w:rFonts w:asciiTheme="minorHAnsi" w:hAnsiTheme="minorHAnsi" w:cstheme="minorHAnsi"/>
          <w:sz w:val="24"/>
          <w:szCs w:val="24"/>
        </w:rPr>
        <w:t>fill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the following Details and Click </w:t>
      </w:r>
      <w:r w:rsidRPr="00E014A7">
        <w:rPr>
          <w:rFonts w:asciiTheme="minorHAnsi" w:hAnsiTheme="minorHAnsi" w:cstheme="minorHAnsi"/>
          <w:b/>
          <w:bCs/>
          <w:sz w:val="24"/>
          <w:szCs w:val="24"/>
        </w:rPr>
        <w:t>ADD</w:t>
      </w:r>
    </w:p>
    <w:p w14:paraId="1D51E3E2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2A145721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1D014658" w14:textId="61CC57ED" w:rsidR="00E014A7" w:rsidRPr="00DE239C" w:rsidRDefault="00E014A7" w:rsidP="00E014A7">
      <w:pPr>
        <w:pStyle w:val="ListParagraph"/>
        <w:numPr>
          <w:ilvl w:val="2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>Name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US-FE</w:t>
      </w:r>
    </w:p>
    <w:p w14:paraId="54F44DD9" w14:textId="04469BF3" w:rsidR="00E014A7" w:rsidRPr="00DE239C" w:rsidRDefault="00E014A7" w:rsidP="00E014A7">
      <w:pPr>
        <w:pStyle w:val="ListParagraph"/>
        <w:numPr>
          <w:ilvl w:val="2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IP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10.1.1.0</w:t>
      </w:r>
    </w:p>
    <w:p w14:paraId="07163CF3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64BE35D9" w14:textId="5B1D31A2" w:rsidR="00E014A7" w:rsidRDefault="00E014A7" w:rsidP="00DE239C">
      <w:pPr>
        <w:pStyle w:val="ListParagraph"/>
        <w:ind w:left="144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B860F0A" wp14:editId="43F2F7E7">
            <wp:extent cx="2594610" cy="2249170"/>
            <wp:effectExtent l="0" t="0" r="0" b="0"/>
            <wp:docPr id="1171991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8B81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2DBA30FF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3C1EEBD7" w14:textId="77777777" w:rsidR="00E014A7" w:rsidRDefault="00E014A7" w:rsidP="00DE239C">
      <w:pPr>
        <w:pStyle w:val="ListParagraph"/>
        <w:ind w:left="1440"/>
        <w:rPr>
          <w:rFonts w:eastAsia="Arial"/>
        </w:rPr>
      </w:pPr>
    </w:p>
    <w:p w14:paraId="1258D780" w14:textId="31BE641C" w:rsidR="00E014A7" w:rsidRPr="00E014A7" w:rsidRDefault="00E014A7" w:rsidP="00E014A7">
      <w:pPr>
        <w:pStyle w:val="ListParagraph"/>
        <w:numPr>
          <w:ilvl w:val="0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sz w:val="24"/>
          <w:szCs w:val="24"/>
        </w:rPr>
        <w:t xml:space="preserve">Repeat the process and create another subnet.  </w:t>
      </w:r>
      <w:r>
        <w:rPr>
          <w:rFonts w:asciiTheme="minorHAnsi" w:hAnsiTheme="minorHAnsi" w:cstheme="minorHAnsi"/>
          <w:sz w:val="24"/>
          <w:szCs w:val="24"/>
        </w:rPr>
        <w:t xml:space="preserve">In the </w:t>
      </w:r>
      <w:r>
        <w:rPr>
          <w:rFonts w:asciiTheme="minorHAnsi" w:hAnsiTheme="minorHAnsi" w:cstheme="minorHAnsi"/>
          <w:sz w:val="24"/>
          <w:szCs w:val="24"/>
        </w:rPr>
        <w:t xml:space="preserve">Second </w:t>
      </w:r>
      <w:r>
        <w:rPr>
          <w:rFonts w:asciiTheme="minorHAnsi" w:hAnsiTheme="minorHAnsi" w:cstheme="minorHAnsi"/>
          <w:sz w:val="24"/>
          <w:szCs w:val="24"/>
        </w:rPr>
        <w:t xml:space="preserve">Subnet fill the following Details and Click </w:t>
      </w:r>
      <w:r w:rsidRPr="00E014A7">
        <w:rPr>
          <w:rFonts w:asciiTheme="minorHAnsi" w:hAnsiTheme="minorHAnsi" w:cstheme="minorHAnsi"/>
          <w:b/>
          <w:bCs/>
          <w:sz w:val="24"/>
          <w:szCs w:val="24"/>
        </w:rPr>
        <w:t>ADD</w:t>
      </w:r>
    </w:p>
    <w:p w14:paraId="03C159A0" w14:textId="10466C18" w:rsidR="00E014A7" w:rsidRPr="00DE239C" w:rsidRDefault="00E014A7" w:rsidP="00E014A7">
      <w:pPr>
        <w:pStyle w:val="ListParagraph"/>
        <w:numPr>
          <w:ilvl w:val="2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>Name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US-</w:t>
      </w:r>
      <w:r>
        <w:rPr>
          <w:rFonts w:asciiTheme="minorHAnsi" w:hAnsiTheme="minorHAnsi" w:cstheme="minorHAnsi"/>
          <w:sz w:val="24"/>
          <w:szCs w:val="24"/>
        </w:rPr>
        <w:t>BE</w:t>
      </w:r>
    </w:p>
    <w:p w14:paraId="2B980FB7" w14:textId="37933234" w:rsidR="00E014A7" w:rsidRPr="00E014A7" w:rsidRDefault="00E014A7" w:rsidP="00E014A7">
      <w:pPr>
        <w:pStyle w:val="ListParagraph"/>
        <w:numPr>
          <w:ilvl w:val="2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IP</w:t>
      </w:r>
      <w:r w:rsidRPr="00DE239C">
        <w:rPr>
          <w:rFonts w:asciiTheme="minorHAnsi" w:hAnsiTheme="minorHAnsi" w:cstheme="minorHAnsi"/>
          <w:b/>
          <w:bCs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t xml:space="preserve"> 10.1.</w:t>
      </w:r>
      <w:r>
        <w:rPr>
          <w:rFonts w:asciiTheme="minorHAnsi" w:hAnsiTheme="minorHAnsi" w:cstheme="minorHAnsi"/>
          <w:sz w:val="24"/>
          <w:szCs w:val="24"/>
        </w:rPr>
        <w:t>2</w:t>
      </w:r>
      <w:r>
        <w:rPr>
          <w:rFonts w:asciiTheme="minorHAnsi" w:hAnsiTheme="minorHAnsi" w:cstheme="minorHAnsi"/>
          <w:sz w:val="24"/>
          <w:szCs w:val="24"/>
        </w:rPr>
        <w:t>.0</w:t>
      </w:r>
    </w:p>
    <w:p w14:paraId="1CEFFF74" w14:textId="648DEC8C" w:rsidR="00E014A7" w:rsidRDefault="00E014A7" w:rsidP="00E014A7">
      <w:pPr>
        <w:pStyle w:val="ListParagraph"/>
        <w:numPr>
          <w:ilvl w:val="2"/>
          <w:numId w:val="66"/>
        </w:numPr>
        <w:rPr>
          <w:rFonts w:eastAsia="Arial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>Delegation :</w:t>
      </w:r>
      <w:proofErr w:type="gramEnd"/>
      <w:r>
        <w:rPr>
          <w:rFonts w:eastAsia="Arial"/>
        </w:rPr>
        <w:t xml:space="preserve"> SQL Server Managed Instance </w:t>
      </w:r>
    </w:p>
    <w:p w14:paraId="4D6E13DA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0C8259C1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1B81B22E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0248AE5F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3780BDA8" w14:textId="00AF5ACF" w:rsidR="00E014A7" w:rsidRDefault="00E014A7" w:rsidP="00E014A7">
      <w:pPr>
        <w:pStyle w:val="ListParagraph"/>
        <w:ind w:left="1440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3C52568A" wp14:editId="01464AC7">
            <wp:extent cx="2644140" cy="2092325"/>
            <wp:effectExtent l="0" t="0" r="3810" b="3175"/>
            <wp:docPr id="1860834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BF13" w14:textId="5BFBC7B1" w:rsidR="00E014A7" w:rsidRDefault="00E014A7" w:rsidP="00E014A7">
      <w:pPr>
        <w:pStyle w:val="ListParagraph"/>
        <w:ind w:left="144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112DB5BB" wp14:editId="2C5BE20D">
            <wp:extent cx="2487930" cy="2553970"/>
            <wp:effectExtent l="0" t="0" r="7620" b="0"/>
            <wp:docPr id="1708309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78FB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01E4DE3D" w14:textId="77777777" w:rsidR="00E014A7" w:rsidRDefault="00E014A7" w:rsidP="00E014A7">
      <w:pPr>
        <w:pStyle w:val="ListParagraph"/>
        <w:ind w:left="1440"/>
        <w:rPr>
          <w:rFonts w:eastAsia="Arial"/>
        </w:rPr>
      </w:pPr>
    </w:p>
    <w:p w14:paraId="462C4CAD" w14:textId="77777777" w:rsidR="00E014A7" w:rsidRPr="00E97B16" w:rsidRDefault="00E014A7" w:rsidP="00E014A7">
      <w:pPr>
        <w:pStyle w:val="ListParagraph"/>
        <w:ind w:left="1440"/>
        <w:rPr>
          <w:rFonts w:asciiTheme="minorHAnsi" w:eastAsia="Arial" w:hAnsiTheme="minorHAnsi" w:cstheme="minorHAnsi"/>
          <w:sz w:val="24"/>
          <w:szCs w:val="24"/>
        </w:rPr>
      </w:pPr>
    </w:p>
    <w:p w14:paraId="3800E894" w14:textId="61C3F141" w:rsidR="00E014A7" w:rsidRPr="00E97B16" w:rsidRDefault="00E97B16" w:rsidP="00E97B16">
      <w:pPr>
        <w:pStyle w:val="ListParagraph"/>
        <w:numPr>
          <w:ilvl w:val="0"/>
          <w:numId w:val="66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E97B16">
        <w:rPr>
          <w:rFonts w:asciiTheme="minorHAnsi" w:hAnsiTheme="minorHAnsi" w:cstheme="minorHAnsi"/>
          <w:sz w:val="24"/>
          <w:szCs w:val="24"/>
        </w:rPr>
        <w:t xml:space="preserve">Click </w:t>
      </w:r>
      <w:r w:rsidRPr="00E97B16">
        <w:rPr>
          <w:rFonts w:asciiTheme="minorHAnsi" w:hAnsiTheme="minorHAnsi" w:cstheme="minorHAnsi"/>
          <w:b/>
          <w:bCs/>
          <w:sz w:val="24"/>
          <w:szCs w:val="24"/>
        </w:rPr>
        <w:t>Review + Create</w:t>
      </w:r>
      <w:r w:rsidRPr="00E97B16">
        <w:rPr>
          <w:rFonts w:asciiTheme="minorHAnsi" w:hAnsiTheme="minorHAnsi" w:cstheme="minorHAnsi"/>
          <w:sz w:val="24"/>
          <w:szCs w:val="24"/>
        </w:rPr>
        <w:t xml:space="preserve"> </w:t>
      </w:r>
      <w:r w:rsidRPr="00E97B16">
        <w:rPr>
          <w:rFonts w:asciiTheme="minorHAnsi" w:hAnsiTheme="minorHAnsi" w:cstheme="minorHAnsi"/>
          <w:sz w:val="24"/>
          <w:szCs w:val="24"/>
        </w:rPr>
        <w:sym w:font="Wingdings" w:char="F0E0"/>
      </w:r>
      <w:r w:rsidRPr="00E97B16">
        <w:rPr>
          <w:rFonts w:asciiTheme="minorHAnsi" w:hAnsiTheme="minorHAnsi" w:cstheme="minorHAnsi"/>
          <w:sz w:val="24"/>
          <w:szCs w:val="24"/>
        </w:rPr>
        <w:t xml:space="preserve"> </w:t>
      </w:r>
      <w:r w:rsidRPr="00E97B16">
        <w:rPr>
          <w:rFonts w:asciiTheme="minorHAnsi" w:hAnsiTheme="minorHAnsi" w:cstheme="minorHAnsi"/>
          <w:b/>
          <w:bCs/>
          <w:sz w:val="24"/>
          <w:szCs w:val="24"/>
        </w:rPr>
        <w:t>Create</w:t>
      </w:r>
    </w:p>
    <w:p w14:paraId="08541E60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003E70AC" w14:textId="6F961A14" w:rsidR="00E97B16" w:rsidRDefault="00E97B16" w:rsidP="00E014A7">
      <w:pPr>
        <w:pStyle w:val="ListParagraph"/>
        <w:ind w:left="1440"/>
        <w:rPr>
          <w:rFonts w:eastAsia="Arial"/>
        </w:rPr>
      </w:pPr>
      <w:r w:rsidRPr="00E97B16">
        <w:rPr>
          <w:rFonts w:eastAsia="Arial"/>
        </w:rPr>
        <w:drawing>
          <wp:inline distT="0" distB="0" distL="0" distR="0" wp14:anchorId="6C735538" wp14:editId="20FFF8A5">
            <wp:extent cx="5486400" cy="3599935"/>
            <wp:effectExtent l="0" t="0" r="0" b="635"/>
            <wp:docPr id="1068041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19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319" cy="36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107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6072A868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660674AA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14504C29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2DC63FB1" w14:textId="77777777" w:rsidR="00E97B16" w:rsidRDefault="00E97B16" w:rsidP="00E014A7">
      <w:pPr>
        <w:pStyle w:val="ListParagraph"/>
        <w:ind w:left="1440"/>
        <w:rPr>
          <w:rFonts w:eastAsia="Arial"/>
        </w:rPr>
      </w:pPr>
    </w:p>
    <w:p w14:paraId="6A2FCC3B" w14:textId="1B8C572C" w:rsidR="00E97B16" w:rsidRDefault="00E97B16" w:rsidP="00E97B16">
      <w:pPr>
        <w:pStyle w:val="Heading3"/>
        <w:rPr>
          <w:rFonts w:eastAsia="Arial"/>
          <w:color w:val="1F497D" w:themeColor="text2"/>
        </w:rPr>
      </w:pPr>
      <w:bookmarkStart w:id="3" w:name="_Toc212140366"/>
      <w:r w:rsidRPr="00E97B16">
        <w:rPr>
          <w:rFonts w:eastAsia="Arial"/>
          <w:color w:val="1F497D" w:themeColor="text2"/>
        </w:rPr>
        <w:t xml:space="preserve">Create </w:t>
      </w:r>
      <w:r>
        <w:rPr>
          <w:rFonts w:eastAsia="Arial"/>
          <w:color w:val="1F497D" w:themeColor="text2"/>
        </w:rPr>
        <w:t xml:space="preserve">Two </w:t>
      </w:r>
      <w:r w:rsidR="00C74483">
        <w:rPr>
          <w:rFonts w:eastAsia="Arial"/>
          <w:color w:val="1F497D" w:themeColor="text2"/>
        </w:rPr>
        <w:t xml:space="preserve">Secondary </w:t>
      </w:r>
      <w:r w:rsidR="00C74483" w:rsidRPr="00E97B16">
        <w:rPr>
          <w:rFonts w:eastAsia="Arial"/>
          <w:color w:val="1F497D" w:themeColor="text2"/>
        </w:rPr>
        <w:t>Network</w:t>
      </w:r>
      <w:bookmarkEnd w:id="3"/>
    </w:p>
    <w:p w14:paraId="6DE2FB3E" w14:textId="77777777" w:rsidR="00E97B16" w:rsidRDefault="00E97B16" w:rsidP="00E97B16">
      <w:pPr>
        <w:rPr>
          <w:rFonts w:eastAsia="Arial"/>
        </w:rPr>
      </w:pPr>
    </w:p>
    <w:p w14:paraId="5E4B42C4" w14:textId="77777777" w:rsidR="00E97B16" w:rsidRPr="00E97B16" w:rsidRDefault="00E97B16" w:rsidP="00E97B16">
      <w:pPr>
        <w:rPr>
          <w:rFonts w:asciiTheme="minorHAnsi" w:eastAsia="Arial" w:hAnsiTheme="minorHAnsi" w:cstheme="minorHAnsi"/>
          <w:sz w:val="24"/>
          <w:szCs w:val="24"/>
        </w:rPr>
      </w:pPr>
    </w:p>
    <w:p w14:paraId="19496985" w14:textId="0D3176D6" w:rsidR="00E97B16" w:rsidRPr="00E97B16" w:rsidRDefault="00E97B16" w:rsidP="00E97B16">
      <w:pPr>
        <w:pStyle w:val="ListParagraph"/>
        <w:numPr>
          <w:ilvl w:val="0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Create </w:t>
      </w:r>
      <w:r w:rsidRPr="00E97B16">
        <w:rPr>
          <w:rFonts w:asciiTheme="minorHAnsi" w:eastAsia="Arial" w:hAnsiTheme="minorHAnsi" w:cstheme="minorHAnsi"/>
          <w:sz w:val="24"/>
          <w:szCs w:val="24"/>
        </w:rPr>
        <w:t xml:space="preserve">India 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With Following Details </w:t>
      </w:r>
    </w:p>
    <w:p w14:paraId="5FC57A42" w14:textId="77777777" w:rsidR="00E97B16" w:rsidRPr="00E97B16" w:rsidRDefault="00E97B16" w:rsidP="00E97B16">
      <w:pPr>
        <w:rPr>
          <w:rFonts w:asciiTheme="minorHAnsi" w:eastAsia="Arial" w:hAnsiTheme="minorHAnsi" w:cstheme="minorHAnsi"/>
          <w:sz w:val="24"/>
          <w:szCs w:val="24"/>
        </w:rPr>
      </w:pPr>
    </w:p>
    <w:p w14:paraId="2668CB4F" w14:textId="0A091E78" w:rsidR="00E97B16" w:rsidRPr="00E97B16" w:rsidRDefault="00E97B16" w:rsidP="00E97B16">
      <w:pPr>
        <w:pStyle w:val="ListParagraph"/>
        <w:numPr>
          <w:ilvl w:val="2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Name = IN-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</w:p>
    <w:p w14:paraId="029FF827" w14:textId="64212873" w:rsidR="00E97B16" w:rsidRDefault="00E97B16" w:rsidP="00E97B16">
      <w:pPr>
        <w:pStyle w:val="ListParagraph"/>
        <w:numPr>
          <w:ilvl w:val="2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proofErr w:type="gramStart"/>
      <w:r w:rsidRPr="00E97B16">
        <w:rPr>
          <w:rFonts w:asciiTheme="minorHAnsi" w:eastAsia="Arial" w:hAnsiTheme="minorHAnsi" w:cstheme="minorHAnsi"/>
          <w:sz w:val="24"/>
          <w:szCs w:val="24"/>
        </w:rPr>
        <w:t>Location :</w:t>
      </w:r>
      <w:proofErr w:type="gram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WestUS2</w:t>
      </w:r>
    </w:p>
    <w:p w14:paraId="0AAF9FD4" w14:textId="77777777" w:rsidR="00E97B16" w:rsidRPr="00E97B16" w:rsidRDefault="00E97B16" w:rsidP="00E97B16">
      <w:pPr>
        <w:pStyle w:val="ListParagraph"/>
        <w:ind w:left="2160"/>
        <w:rPr>
          <w:rFonts w:asciiTheme="minorHAnsi" w:eastAsia="Arial" w:hAnsiTheme="minorHAnsi" w:cstheme="minorHAnsi"/>
          <w:sz w:val="24"/>
          <w:szCs w:val="24"/>
        </w:rPr>
      </w:pPr>
    </w:p>
    <w:p w14:paraId="58D1B19C" w14:textId="023FFF4E" w:rsidR="00E97B16" w:rsidRPr="00E97B16" w:rsidRDefault="00E97B16" w:rsidP="00E97B16">
      <w:pPr>
        <w:ind w:firstLine="72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eastAsia="Arial" w:hAnsiTheme="minorHAnsi" w:cstheme="minorHAnsi"/>
          <w:sz w:val="24"/>
          <w:szCs w:val="24"/>
        </w:rPr>
        <w:t xml:space="preserve">India 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Subnet</w:t>
      </w:r>
    </w:p>
    <w:p w14:paraId="541FC38D" w14:textId="77777777" w:rsidR="00E97B16" w:rsidRPr="00E97B16" w:rsidRDefault="00E97B16" w:rsidP="00E97B16">
      <w:pPr>
        <w:rPr>
          <w:rFonts w:asciiTheme="minorHAnsi" w:eastAsia="Arial" w:hAnsiTheme="minorHAnsi" w:cstheme="minorHAnsi"/>
          <w:sz w:val="24"/>
          <w:szCs w:val="24"/>
        </w:rPr>
      </w:pPr>
    </w:p>
    <w:p w14:paraId="7D544FB5" w14:textId="77777777" w:rsidR="00E97B16" w:rsidRPr="00E97B16" w:rsidRDefault="00E97B16" w:rsidP="00E97B16">
      <w:pPr>
        <w:ind w:left="720"/>
        <w:rPr>
          <w:rFonts w:asciiTheme="minorHAnsi" w:eastAsia="Arial" w:hAnsiTheme="minorHAnsi" w:cstheme="minorHAnsi"/>
          <w:sz w:val="24"/>
          <w:szCs w:val="24"/>
        </w:rPr>
      </w:pPr>
    </w:p>
    <w:p w14:paraId="4297930B" w14:textId="77777777" w:rsidR="00E97B16" w:rsidRPr="00E97B16" w:rsidRDefault="00E97B16" w:rsidP="00E97B16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eastAsia="Arial" w:hAnsiTheme="minorHAnsi" w:cstheme="minorHAnsi"/>
          <w:sz w:val="24"/>
          <w:szCs w:val="24"/>
        </w:rPr>
        <w:t xml:space="preserve">IP </w:t>
      </w:r>
      <w:proofErr w:type="gramStart"/>
      <w:r w:rsidRPr="00E97B16">
        <w:rPr>
          <w:rFonts w:asciiTheme="minorHAnsi" w:eastAsia="Arial" w:hAnsiTheme="minorHAnsi" w:cstheme="minorHAnsi"/>
          <w:sz w:val="24"/>
          <w:szCs w:val="24"/>
        </w:rPr>
        <w:t>Schema :</w:t>
      </w:r>
      <w:proofErr w:type="gram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10.2.0.0</w:t>
      </w:r>
    </w:p>
    <w:p w14:paraId="4BF0D800" w14:textId="77777777" w:rsidR="00E97B16" w:rsidRPr="00E97B16" w:rsidRDefault="00E97B16" w:rsidP="00E97B16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 w:rsidRPr="00E97B16">
        <w:rPr>
          <w:rFonts w:asciiTheme="minorHAnsi" w:hAnsiTheme="minorHAnsi" w:cstheme="minorHAnsi"/>
          <w:b/>
          <w:bCs/>
          <w:sz w:val="24"/>
          <w:szCs w:val="24"/>
        </w:rPr>
        <w:t>Name :</w:t>
      </w:r>
      <w:proofErr w:type="gramEnd"/>
      <w:r w:rsidRPr="00E97B16">
        <w:rPr>
          <w:rFonts w:asciiTheme="minorHAnsi" w:hAnsiTheme="minorHAnsi" w:cstheme="minorHAnsi"/>
          <w:sz w:val="24"/>
          <w:szCs w:val="24"/>
        </w:rPr>
        <w:t xml:space="preserve"> US-FE</w:t>
      </w:r>
    </w:p>
    <w:p w14:paraId="719B6205" w14:textId="30875DA1" w:rsidR="00E97B16" w:rsidRPr="00E97B16" w:rsidRDefault="00E97B16" w:rsidP="00E97B16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>IP:</w:t>
      </w:r>
      <w:r w:rsidRPr="00E97B16">
        <w:rPr>
          <w:rFonts w:asciiTheme="minorHAnsi" w:hAnsiTheme="minorHAnsi" w:cstheme="minorHAnsi"/>
          <w:sz w:val="24"/>
          <w:szCs w:val="24"/>
        </w:rPr>
        <w:t xml:space="preserve"> 10.2.</w:t>
      </w:r>
      <w:r w:rsidRPr="00E97B16">
        <w:rPr>
          <w:rFonts w:asciiTheme="minorHAnsi" w:hAnsiTheme="minorHAnsi" w:cstheme="minorHAnsi"/>
          <w:sz w:val="24"/>
          <w:szCs w:val="24"/>
        </w:rPr>
        <w:t>1</w:t>
      </w:r>
      <w:r w:rsidRPr="00E97B16">
        <w:rPr>
          <w:rFonts w:asciiTheme="minorHAnsi" w:hAnsiTheme="minorHAnsi" w:cstheme="minorHAnsi"/>
          <w:sz w:val="24"/>
          <w:szCs w:val="24"/>
        </w:rPr>
        <w:t>.0</w:t>
      </w:r>
    </w:p>
    <w:p w14:paraId="1BCB7D8B" w14:textId="00E7076A" w:rsidR="00E97B16" w:rsidRPr="00E97B16" w:rsidRDefault="00E97B16" w:rsidP="00E97B16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 w:rsidRPr="00E97B16">
        <w:rPr>
          <w:rFonts w:asciiTheme="minorHAnsi" w:hAnsiTheme="minorHAnsi" w:cstheme="minorHAnsi"/>
          <w:b/>
          <w:bCs/>
          <w:sz w:val="24"/>
          <w:szCs w:val="24"/>
        </w:rPr>
        <w:t>Name :</w:t>
      </w:r>
      <w:proofErr w:type="gramEnd"/>
      <w:r w:rsidRPr="00E97B16">
        <w:rPr>
          <w:rFonts w:asciiTheme="minorHAnsi" w:hAnsiTheme="minorHAnsi" w:cstheme="minorHAnsi"/>
          <w:sz w:val="24"/>
          <w:szCs w:val="24"/>
        </w:rPr>
        <w:t xml:space="preserve"> US-</w:t>
      </w:r>
      <w:r w:rsidRPr="00E97B16">
        <w:rPr>
          <w:rFonts w:asciiTheme="minorHAnsi" w:hAnsiTheme="minorHAnsi" w:cstheme="minorHAnsi"/>
          <w:sz w:val="24"/>
          <w:szCs w:val="24"/>
        </w:rPr>
        <w:t>B</w:t>
      </w:r>
      <w:r w:rsidRPr="00E97B16">
        <w:rPr>
          <w:rFonts w:asciiTheme="minorHAnsi" w:hAnsiTheme="minorHAnsi" w:cstheme="minorHAnsi"/>
          <w:sz w:val="24"/>
          <w:szCs w:val="24"/>
        </w:rPr>
        <w:t>E</w:t>
      </w:r>
    </w:p>
    <w:p w14:paraId="689BF252" w14:textId="77777777" w:rsidR="00E97B16" w:rsidRPr="00E97B16" w:rsidRDefault="00E97B16" w:rsidP="00E97B16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>IP:</w:t>
      </w:r>
      <w:r w:rsidRPr="00E97B16">
        <w:rPr>
          <w:rFonts w:asciiTheme="minorHAnsi" w:hAnsiTheme="minorHAnsi" w:cstheme="minorHAnsi"/>
          <w:sz w:val="24"/>
          <w:szCs w:val="24"/>
        </w:rPr>
        <w:t xml:space="preserve"> 10.2.2.0</w:t>
      </w:r>
    </w:p>
    <w:p w14:paraId="24E5B7DE" w14:textId="77777777" w:rsidR="00E97B16" w:rsidRPr="00E014A7" w:rsidRDefault="00E97B16" w:rsidP="00E97B16">
      <w:pPr>
        <w:pStyle w:val="ListParagraph"/>
        <w:ind w:left="2160"/>
        <w:rPr>
          <w:rFonts w:eastAsia="Arial"/>
        </w:rPr>
      </w:pPr>
    </w:p>
    <w:p w14:paraId="02C45FB0" w14:textId="77777777" w:rsidR="00E97B16" w:rsidRDefault="00E97B16" w:rsidP="00E97B16">
      <w:pPr>
        <w:rPr>
          <w:rFonts w:eastAsia="Arial"/>
        </w:rPr>
      </w:pPr>
    </w:p>
    <w:p w14:paraId="258D2290" w14:textId="77777777" w:rsidR="00E97B16" w:rsidRPr="00E97B16" w:rsidRDefault="00E97B16" w:rsidP="00E97B16">
      <w:pPr>
        <w:rPr>
          <w:rFonts w:eastAsia="Arial"/>
        </w:rPr>
      </w:pPr>
    </w:p>
    <w:p w14:paraId="06C7D201" w14:textId="701EFB55" w:rsidR="00E014A7" w:rsidRDefault="00374861" w:rsidP="00DE239C">
      <w:pPr>
        <w:pStyle w:val="ListParagraph"/>
        <w:ind w:left="1440"/>
        <w:rPr>
          <w:rFonts w:eastAsia="Arial"/>
        </w:rPr>
      </w:pPr>
      <w:r w:rsidRPr="00374861">
        <w:rPr>
          <w:rFonts w:eastAsia="Arial"/>
        </w:rPr>
        <w:drawing>
          <wp:inline distT="0" distB="0" distL="0" distR="0" wp14:anchorId="6F9CD6E0" wp14:editId="6BD52BAE">
            <wp:extent cx="4429897" cy="3208381"/>
            <wp:effectExtent l="76200" t="76200" r="142240" b="125730"/>
            <wp:docPr id="156127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9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870" cy="3210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ED027" w14:textId="77777777" w:rsidR="00374861" w:rsidRDefault="00374861" w:rsidP="00DE239C">
      <w:pPr>
        <w:pStyle w:val="ListParagraph"/>
        <w:ind w:left="1440"/>
        <w:rPr>
          <w:rFonts w:eastAsia="Arial"/>
        </w:rPr>
      </w:pPr>
    </w:p>
    <w:p w14:paraId="4061DB5B" w14:textId="77777777" w:rsidR="00374861" w:rsidRDefault="00374861" w:rsidP="00DE239C">
      <w:pPr>
        <w:pStyle w:val="ListParagraph"/>
        <w:ind w:left="1440"/>
        <w:rPr>
          <w:rFonts w:eastAsia="Arial"/>
        </w:rPr>
      </w:pPr>
    </w:p>
    <w:p w14:paraId="739A167E" w14:textId="554F5875" w:rsidR="00374861" w:rsidRPr="00E97B16" w:rsidRDefault="00374861" w:rsidP="00374861">
      <w:pPr>
        <w:pStyle w:val="ListParagraph"/>
        <w:numPr>
          <w:ilvl w:val="0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Create </w:t>
      </w:r>
      <w:r>
        <w:rPr>
          <w:rFonts w:asciiTheme="minorHAnsi" w:eastAsia="Arial" w:hAnsiTheme="minorHAnsi" w:cstheme="minorHAnsi"/>
          <w:sz w:val="24"/>
          <w:szCs w:val="24"/>
        </w:rPr>
        <w:t>Singapore</w:t>
      </w:r>
      <w:r w:rsidRPr="00E97B16"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With Following Details </w:t>
      </w:r>
    </w:p>
    <w:p w14:paraId="795DE4B1" w14:textId="77777777" w:rsidR="00374861" w:rsidRPr="00E97B16" w:rsidRDefault="00374861" w:rsidP="00374861">
      <w:pPr>
        <w:rPr>
          <w:rFonts w:asciiTheme="minorHAnsi" w:eastAsia="Arial" w:hAnsiTheme="minorHAnsi" w:cstheme="minorHAnsi"/>
          <w:sz w:val="24"/>
          <w:szCs w:val="24"/>
        </w:rPr>
      </w:pPr>
    </w:p>
    <w:p w14:paraId="221B637F" w14:textId="6AABEE1A" w:rsidR="00374861" w:rsidRPr="00E97B16" w:rsidRDefault="00374861" w:rsidP="00374861">
      <w:pPr>
        <w:pStyle w:val="ListParagraph"/>
        <w:numPr>
          <w:ilvl w:val="2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gramStart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Name </w:t>
      </w:r>
      <w:r>
        <w:rPr>
          <w:rFonts w:asciiTheme="minorHAnsi" w:eastAsia="Arial" w:hAnsiTheme="minorHAnsi" w:cstheme="minorHAnsi"/>
          <w:sz w:val="24"/>
          <w:szCs w:val="24"/>
        </w:rPr>
        <w:t>:</w:t>
      </w:r>
      <w:proofErr w:type="gram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>SG</w:t>
      </w:r>
      <w:r w:rsidRPr="00E97B16">
        <w:rPr>
          <w:rFonts w:asciiTheme="minorHAnsi" w:eastAsia="Arial" w:hAnsiTheme="minorHAnsi" w:cstheme="minorHAnsi"/>
          <w:sz w:val="24"/>
          <w:szCs w:val="24"/>
        </w:rPr>
        <w:t>-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</w:p>
    <w:p w14:paraId="0FC4C918" w14:textId="77777777" w:rsidR="00374861" w:rsidRDefault="00374861" w:rsidP="00374861">
      <w:pPr>
        <w:pStyle w:val="ListParagraph"/>
        <w:numPr>
          <w:ilvl w:val="2"/>
          <w:numId w:val="66"/>
        </w:numPr>
        <w:rPr>
          <w:rFonts w:asciiTheme="minorHAnsi" w:eastAsia="Arial" w:hAnsiTheme="minorHAnsi" w:cstheme="minorHAnsi"/>
          <w:sz w:val="24"/>
          <w:szCs w:val="24"/>
        </w:rPr>
      </w:pPr>
      <w:proofErr w:type="gramStart"/>
      <w:r w:rsidRPr="00E97B16">
        <w:rPr>
          <w:rFonts w:asciiTheme="minorHAnsi" w:eastAsia="Arial" w:hAnsiTheme="minorHAnsi" w:cstheme="minorHAnsi"/>
          <w:sz w:val="24"/>
          <w:szCs w:val="24"/>
        </w:rPr>
        <w:t>Location :</w:t>
      </w:r>
      <w:proofErr w:type="gram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WestUS2</w:t>
      </w:r>
    </w:p>
    <w:p w14:paraId="0B635BEA" w14:textId="77777777" w:rsidR="00374861" w:rsidRPr="00E97B16" w:rsidRDefault="00374861" w:rsidP="00374861">
      <w:pPr>
        <w:pStyle w:val="ListParagraph"/>
        <w:ind w:left="2160"/>
        <w:rPr>
          <w:rFonts w:asciiTheme="minorHAnsi" w:eastAsia="Arial" w:hAnsiTheme="minorHAnsi" w:cstheme="minorHAnsi"/>
          <w:sz w:val="24"/>
          <w:szCs w:val="24"/>
        </w:rPr>
      </w:pPr>
    </w:p>
    <w:p w14:paraId="7DC9CA57" w14:textId="77777777" w:rsidR="00374861" w:rsidRPr="00E97B16" w:rsidRDefault="00374861" w:rsidP="00374861">
      <w:pPr>
        <w:ind w:firstLine="72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eastAsia="Arial" w:hAnsiTheme="minorHAnsi" w:cstheme="minorHAnsi"/>
          <w:sz w:val="24"/>
          <w:szCs w:val="24"/>
        </w:rPr>
        <w:t xml:space="preserve">India </w:t>
      </w:r>
      <w:proofErr w:type="spellStart"/>
      <w:r w:rsidRPr="00E97B16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Subnet</w:t>
      </w:r>
    </w:p>
    <w:p w14:paraId="41645D7F" w14:textId="77777777" w:rsidR="00374861" w:rsidRPr="00E97B16" w:rsidRDefault="00374861" w:rsidP="00374861">
      <w:pPr>
        <w:rPr>
          <w:rFonts w:asciiTheme="minorHAnsi" w:eastAsia="Arial" w:hAnsiTheme="minorHAnsi" w:cstheme="minorHAnsi"/>
          <w:sz w:val="24"/>
          <w:szCs w:val="24"/>
        </w:rPr>
      </w:pPr>
    </w:p>
    <w:p w14:paraId="4263AE93" w14:textId="77777777" w:rsidR="00374861" w:rsidRPr="00E97B16" w:rsidRDefault="00374861" w:rsidP="00374861">
      <w:pPr>
        <w:ind w:left="720"/>
        <w:rPr>
          <w:rFonts w:asciiTheme="minorHAnsi" w:eastAsia="Arial" w:hAnsiTheme="minorHAnsi" w:cstheme="minorHAnsi"/>
          <w:sz w:val="24"/>
          <w:szCs w:val="24"/>
        </w:rPr>
      </w:pPr>
    </w:p>
    <w:p w14:paraId="052D044A" w14:textId="1C5A16F3" w:rsidR="00374861" w:rsidRPr="00E97B16" w:rsidRDefault="00374861" w:rsidP="00374861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eastAsia="Arial" w:hAnsiTheme="minorHAnsi" w:cstheme="minorHAnsi"/>
          <w:sz w:val="24"/>
          <w:szCs w:val="24"/>
        </w:rPr>
        <w:t xml:space="preserve">IP </w:t>
      </w:r>
      <w:proofErr w:type="gramStart"/>
      <w:r w:rsidRPr="00E97B16">
        <w:rPr>
          <w:rFonts w:asciiTheme="minorHAnsi" w:eastAsia="Arial" w:hAnsiTheme="minorHAnsi" w:cstheme="minorHAnsi"/>
          <w:sz w:val="24"/>
          <w:szCs w:val="24"/>
        </w:rPr>
        <w:t>Schema :</w:t>
      </w:r>
      <w:proofErr w:type="gramEnd"/>
      <w:r w:rsidRPr="00E97B16">
        <w:rPr>
          <w:rFonts w:asciiTheme="minorHAnsi" w:eastAsia="Arial" w:hAnsiTheme="minorHAnsi" w:cstheme="minorHAnsi"/>
          <w:sz w:val="24"/>
          <w:szCs w:val="24"/>
        </w:rPr>
        <w:t xml:space="preserve"> 10.</w:t>
      </w:r>
      <w:r>
        <w:rPr>
          <w:rFonts w:asciiTheme="minorHAnsi" w:eastAsia="Arial" w:hAnsiTheme="minorHAnsi" w:cstheme="minorHAnsi"/>
          <w:sz w:val="24"/>
          <w:szCs w:val="24"/>
        </w:rPr>
        <w:t>3</w:t>
      </w:r>
      <w:r w:rsidRPr="00E97B16">
        <w:rPr>
          <w:rFonts w:asciiTheme="minorHAnsi" w:eastAsia="Arial" w:hAnsiTheme="minorHAnsi" w:cstheme="minorHAnsi"/>
          <w:sz w:val="24"/>
          <w:szCs w:val="24"/>
        </w:rPr>
        <w:t>.0.0</w:t>
      </w:r>
    </w:p>
    <w:p w14:paraId="2B0A37EB" w14:textId="6EEB932B" w:rsidR="00374861" w:rsidRPr="00E97B16" w:rsidRDefault="00374861" w:rsidP="00374861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 w:rsidRPr="00E97B16">
        <w:rPr>
          <w:rFonts w:asciiTheme="minorHAnsi" w:hAnsiTheme="minorHAnsi" w:cstheme="minorHAnsi"/>
          <w:b/>
          <w:bCs/>
          <w:sz w:val="24"/>
          <w:szCs w:val="24"/>
        </w:rPr>
        <w:t>Name :</w:t>
      </w:r>
      <w:proofErr w:type="gramEnd"/>
      <w:r w:rsidRPr="00E97B1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SG</w:t>
      </w:r>
      <w:r w:rsidRPr="00E97B16">
        <w:rPr>
          <w:rFonts w:asciiTheme="minorHAnsi" w:hAnsiTheme="minorHAnsi" w:cstheme="minorHAnsi"/>
          <w:sz w:val="24"/>
          <w:szCs w:val="24"/>
        </w:rPr>
        <w:t>-FE</w:t>
      </w:r>
    </w:p>
    <w:p w14:paraId="420FEC37" w14:textId="01973E63" w:rsidR="00374861" w:rsidRPr="00E97B16" w:rsidRDefault="00374861" w:rsidP="00374861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>IP:</w:t>
      </w:r>
      <w:r w:rsidRPr="00E97B16">
        <w:rPr>
          <w:rFonts w:asciiTheme="minorHAnsi" w:hAnsiTheme="minorHAnsi" w:cstheme="minorHAnsi"/>
          <w:sz w:val="24"/>
          <w:szCs w:val="24"/>
        </w:rPr>
        <w:t xml:space="preserve"> 10.</w:t>
      </w:r>
      <w:r>
        <w:rPr>
          <w:rFonts w:asciiTheme="minorHAnsi" w:hAnsiTheme="minorHAnsi" w:cstheme="minorHAnsi"/>
          <w:sz w:val="24"/>
          <w:szCs w:val="24"/>
        </w:rPr>
        <w:t>3</w:t>
      </w:r>
      <w:r w:rsidRPr="00E97B16">
        <w:rPr>
          <w:rFonts w:asciiTheme="minorHAnsi" w:hAnsiTheme="minorHAnsi" w:cstheme="minorHAnsi"/>
          <w:sz w:val="24"/>
          <w:szCs w:val="24"/>
        </w:rPr>
        <w:t>.1.0</w:t>
      </w:r>
    </w:p>
    <w:p w14:paraId="77E5DC82" w14:textId="30688EF0" w:rsidR="00374861" w:rsidRPr="00E97B16" w:rsidRDefault="00374861" w:rsidP="00374861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t xml:space="preserve">Subnet </w:t>
      </w:r>
      <w:proofErr w:type="gramStart"/>
      <w:r w:rsidRPr="00E97B16">
        <w:rPr>
          <w:rFonts w:asciiTheme="minorHAnsi" w:hAnsiTheme="minorHAnsi" w:cstheme="minorHAnsi"/>
          <w:b/>
          <w:bCs/>
          <w:sz w:val="24"/>
          <w:szCs w:val="24"/>
        </w:rPr>
        <w:t>Name :</w:t>
      </w:r>
      <w:proofErr w:type="gramEnd"/>
      <w:r w:rsidRPr="00E97B1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SG</w:t>
      </w:r>
      <w:r w:rsidRPr="00E97B16">
        <w:rPr>
          <w:rFonts w:asciiTheme="minorHAnsi" w:hAnsiTheme="minorHAnsi" w:cstheme="minorHAnsi"/>
          <w:sz w:val="24"/>
          <w:szCs w:val="24"/>
        </w:rPr>
        <w:t>-BE</w:t>
      </w:r>
    </w:p>
    <w:p w14:paraId="484961F5" w14:textId="5B595BC8" w:rsidR="00374861" w:rsidRPr="00E97B16" w:rsidRDefault="00374861" w:rsidP="00374861">
      <w:pPr>
        <w:pStyle w:val="ListParagraph"/>
        <w:numPr>
          <w:ilvl w:val="2"/>
          <w:numId w:val="68"/>
        </w:numPr>
        <w:tabs>
          <w:tab w:val="clear" w:pos="2160"/>
          <w:tab w:val="num" w:pos="2880"/>
        </w:tabs>
        <w:ind w:left="2880"/>
        <w:rPr>
          <w:rFonts w:asciiTheme="minorHAnsi" w:eastAsia="Arial" w:hAnsiTheme="minorHAnsi" w:cstheme="minorHAnsi"/>
          <w:sz w:val="24"/>
          <w:szCs w:val="24"/>
        </w:rPr>
      </w:pPr>
      <w:r w:rsidRPr="00E97B16">
        <w:rPr>
          <w:rFonts w:asciiTheme="minorHAnsi" w:hAnsiTheme="minorHAnsi" w:cstheme="minorHAnsi"/>
          <w:b/>
          <w:bCs/>
          <w:sz w:val="24"/>
          <w:szCs w:val="24"/>
        </w:rPr>
        <w:lastRenderedPageBreak/>
        <w:t>IP:</w:t>
      </w:r>
      <w:r w:rsidRPr="00E97B16">
        <w:rPr>
          <w:rFonts w:asciiTheme="minorHAnsi" w:hAnsiTheme="minorHAnsi" w:cstheme="minorHAnsi"/>
          <w:sz w:val="24"/>
          <w:szCs w:val="24"/>
        </w:rPr>
        <w:t xml:space="preserve"> 10.</w:t>
      </w:r>
      <w:r>
        <w:rPr>
          <w:rFonts w:asciiTheme="minorHAnsi" w:hAnsiTheme="minorHAnsi" w:cstheme="minorHAnsi"/>
          <w:sz w:val="24"/>
          <w:szCs w:val="24"/>
        </w:rPr>
        <w:t>3</w:t>
      </w:r>
      <w:r w:rsidRPr="00E97B16">
        <w:rPr>
          <w:rFonts w:asciiTheme="minorHAnsi" w:hAnsiTheme="minorHAnsi" w:cstheme="minorHAnsi"/>
          <w:sz w:val="24"/>
          <w:szCs w:val="24"/>
        </w:rPr>
        <w:t>.2.0</w:t>
      </w:r>
    </w:p>
    <w:p w14:paraId="145DF559" w14:textId="77777777" w:rsidR="00374861" w:rsidRDefault="00374861" w:rsidP="00DE239C">
      <w:pPr>
        <w:pStyle w:val="ListParagraph"/>
        <w:ind w:left="1440"/>
        <w:rPr>
          <w:rFonts w:eastAsia="Arial"/>
        </w:rPr>
      </w:pPr>
    </w:p>
    <w:p w14:paraId="6B233774" w14:textId="65947D35" w:rsidR="00374861" w:rsidRDefault="00374861" w:rsidP="00DE239C">
      <w:pPr>
        <w:pStyle w:val="ListParagraph"/>
        <w:ind w:left="1440"/>
        <w:rPr>
          <w:rFonts w:eastAsia="Arial"/>
        </w:rPr>
      </w:pPr>
      <w:r w:rsidRPr="00374861">
        <w:rPr>
          <w:rFonts w:eastAsia="Arial"/>
        </w:rPr>
        <w:drawing>
          <wp:inline distT="0" distB="0" distL="0" distR="0" wp14:anchorId="0C94404F" wp14:editId="2D6497E6">
            <wp:extent cx="5473981" cy="3073558"/>
            <wp:effectExtent l="0" t="0" r="0" b="0"/>
            <wp:docPr id="2052302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24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03B6" w14:textId="77777777" w:rsidR="000F4C3E" w:rsidRDefault="000F4C3E" w:rsidP="00DE239C">
      <w:pPr>
        <w:pStyle w:val="ListParagraph"/>
        <w:ind w:left="1440"/>
        <w:rPr>
          <w:rFonts w:eastAsia="Arial"/>
        </w:rPr>
      </w:pPr>
    </w:p>
    <w:p w14:paraId="7D7958E6" w14:textId="6BDECD64" w:rsidR="00C74483" w:rsidRDefault="00C74483" w:rsidP="00C74483">
      <w:pPr>
        <w:pStyle w:val="Heading3"/>
        <w:rPr>
          <w:rFonts w:eastAsia="Arial"/>
          <w:color w:val="1F497D" w:themeColor="text2"/>
        </w:rPr>
      </w:pPr>
      <w:bookmarkStart w:id="4" w:name="_Toc212140367"/>
      <w:r>
        <w:rPr>
          <w:rFonts w:eastAsia="Arial"/>
          <w:color w:val="1F497D" w:themeColor="text2"/>
        </w:rPr>
        <w:t>Deploy Bastion Subnet</w:t>
      </w:r>
      <w:bookmarkEnd w:id="4"/>
    </w:p>
    <w:p w14:paraId="3C8BC4B5" w14:textId="77777777" w:rsidR="00C74483" w:rsidRDefault="00C74483" w:rsidP="00C74483">
      <w:pPr>
        <w:rPr>
          <w:rFonts w:eastAsia="Arial"/>
        </w:rPr>
      </w:pPr>
    </w:p>
    <w:p w14:paraId="5C9A1731" w14:textId="351A10EB" w:rsidR="00C74483" w:rsidRPr="00C74483" w:rsidRDefault="00C74483" w:rsidP="00C74483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t xml:space="preserve">Go to the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US </w:t>
      </w:r>
      <w:proofErr w:type="spellStart"/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C74483">
        <w:rPr>
          <w:rFonts w:asciiTheme="minorHAnsi" w:eastAsia="Arial" w:hAnsiTheme="minorHAnsi" w:cstheme="minorHAnsi"/>
          <w:sz w:val="24"/>
          <w:szCs w:val="24"/>
        </w:rPr>
        <w:t xml:space="preserve"> and Under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>Setting</w:t>
      </w:r>
      <w:r w:rsidRPr="00C74483">
        <w:rPr>
          <w:rFonts w:asciiTheme="minorHAnsi" w:eastAsia="Arial" w:hAnsiTheme="minorHAnsi" w:cstheme="minorHAnsi"/>
          <w:sz w:val="24"/>
          <w:szCs w:val="24"/>
        </w:rPr>
        <w:t xml:space="preserve"> Click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Bastion </w:t>
      </w:r>
      <w:r w:rsidRPr="00C74483">
        <w:rPr>
          <w:rFonts w:asciiTheme="minorHAnsi" w:eastAsia="Arial" w:hAnsiTheme="minorHAnsi" w:cstheme="minorHAnsi"/>
          <w:sz w:val="24"/>
          <w:szCs w:val="24"/>
        </w:rPr>
        <w:t>and Click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Deploy Bastion </w:t>
      </w:r>
    </w:p>
    <w:p w14:paraId="29D57493" w14:textId="77777777" w:rsidR="000F4C3E" w:rsidRDefault="000F4C3E" w:rsidP="00DE239C">
      <w:pPr>
        <w:pStyle w:val="ListParagraph"/>
        <w:ind w:left="1440"/>
        <w:rPr>
          <w:rFonts w:eastAsia="Arial"/>
        </w:rPr>
      </w:pPr>
    </w:p>
    <w:p w14:paraId="1C75AEF4" w14:textId="37CDD591" w:rsidR="000F4C3E" w:rsidRDefault="00D77844" w:rsidP="00DE239C">
      <w:pPr>
        <w:pStyle w:val="ListParagraph"/>
        <w:ind w:left="1440"/>
        <w:rPr>
          <w:rFonts w:eastAsia="Arial"/>
        </w:rPr>
      </w:pPr>
      <w:r w:rsidRPr="00D77844">
        <w:rPr>
          <w:rFonts w:eastAsia="Arial"/>
        </w:rPr>
        <w:drawing>
          <wp:inline distT="0" distB="0" distL="0" distR="0" wp14:anchorId="6E86F510" wp14:editId="5C1C4D00">
            <wp:extent cx="5232033" cy="3006811"/>
            <wp:effectExtent l="0" t="0" r="6985" b="3175"/>
            <wp:docPr id="22074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4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056" cy="30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19BB" w14:textId="77777777" w:rsidR="00C74483" w:rsidRDefault="00C74483" w:rsidP="00DE239C">
      <w:pPr>
        <w:pStyle w:val="ListParagraph"/>
        <w:ind w:left="1440"/>
        <w:rPr>
          <w:rFonts w:eastAsia="Arial"/>
        </w:rPr>
      </w:pPr>
    </w:p>
    <w:p w14:paraId="2631E87A" w14:textId="77777777" w:rsidR="00C74483" w:rsidRDefault="00C74483" w:rsidP="00DE239C">
      <w:pPr>
        <w:pStyle w:val="ListParagraph"/>
        <w:ind w:left="1440"/>
        <w:rPr>
          <w:rFonts w:eastAsia="Arial"/>
        </w:rPr>
      </w:pPr>
    </w:p>
    <w:p w14:paraId="56361168" w14:textId="0836B7C8" w:rsidR="00C74483" w:rsidRDefault="00C74483" w:rsidP="00C74483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Deployment May Take 25 Min to 45 Min so Procced to net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>Lab .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Once Your Deployment Finish this is how you can see the next screen</w:t>
      </w:r>
    </w:p>
    <w:p w14:paraId="3210DF2B" w14:textId="1749E0E0" w:rsidR="00C74483" w:rsidRP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0844A980" wp14:editId="494D9EE4">
            <wp:extent cx="6197600" cy="4423410"/>
            <wp:effectExtent l="0" t="0" r="0" b="0"/>
            <wp:docPr id="36311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168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C9C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160AD543" w14:textId="77777777" w:rsidR="00C74483" w:rsidRP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7D08D090" w14:textId="77777777" w:rsidR="00C74483" w:rsidRDefault="00C74483" w:rsidP="00DE239C">
      <w:pPr>
        <w:pStyle w:val="ListParagraph"/>
        <w:ind w:left="1440"/>
        <w:rPr>
          <w:rFonts w:eastAsia="Arial"/>
        </w:rPr>
      </w:pPr>
    </w:p>
    <w:p w14:paraId="5812E0C2" w14:textId="77777777" w:rsidR="000F4C3E" w:rsidRDefault="000F4C3E" w:rsidP="00DE239C">
      <w:pPr>
        <w:pStyle w:val="ListParagraph"/>
        <w:ind w:left="1440"/>
        <w:rPr>
          <w:rFonts w:eastAsia="Arial"/>
        </w:rPr>
      </w:pPr>
    </w:p>
    <w:p w14:paraId="6B567106" w14:textId="77777777" w:rsidR="000F4C3E" w:rsidRDefault="000F4C3E" w:rsidP="00DE239C">
      <w:pPr>
        <w:pStyle w:val="ListParagraph"/>
        <w:ind w:left="1440"/>
        <w:rPr>
          <w:rFonts w:eastAsia="Arial"/>
        </w:rPr>
      </w:pPr>
    </w:p>
    <w:p w14:paraId="62D7B38B" w14:textId="77777777" w:rsidR="000F4C3E" w:rsidRDefault="000F4C3E" w:rsidP="00DE239C">
      <w:pPr>
        <w:pStyle w:val="ListParagraph"/>
        <w:ind w:left="1440"/>
        <w:rPr>
          <w:rFonts w:eastAsia="Arial"/>
        </w:rPr>
      </w:pPr>
    </w:p>
    <w:p w14:paraId="5DF7328D" w14:textId="3B00A02D" w:rsidR="000F4C3E" w:rsidRDefault="000F4C3E" w:rsidP="00DE239C">
      <w:pPr>
        <w:pStyle w:val="ListParagraph"/>
        <w:ind w:left="1440"/>
        <w:rPr>
          <w:rFonts w:eastAsia="Arial"/>
        </w:rPr>
      </w:pPr>
    </w:p>
    <w:p w14:paraId="60E6C268" w14:textId="77777777" w:rsidR="00D77844" w:rsidRDefault="00D77844" w:rsidP="00DE239C">
      <w:pPr>
        <w:pStyle w:val="ListParagraph"/>
        <w:ind w:left="1440"/>
        <w:rPr>
          <w:rFonts w:eastAsia="Arial"/>
        </w:rPr>
      </w:pPr>
    </w:p>
    <w:p w14:paraId="5CF6AEF5" w14:textId="77777777" w:rsidR="00D77844" w:rsidRDefault="00D77844" w:rsidP="00DE239C">
      <w:pPr>
        <w:pStyle w:val="ListParagraph"/>
        <w:ind w:left="1440"/>
        <w:rPr>
          <w:rFonts w:eastAsia="Arial"/>
        </w:rPr>
      </w:pPr>
    </w:p>
    <w:p w14:paraId="4A000C9C" w14:textId="77777777" w:rsidR="00D77844" w:rsidRDefault="00D77844" w:rsidP="00DE239C">
      <w:pPr>
        <w:pStyle w:val="ListParagraph"/>
        <w:ind w:left="1440"/>
        <w:rPr>
          <w:rFonts w:eastAsia="Arial"/>
        </w:rPr>
      </w:pPr>
    </w:p>
    <w:p w14:paraId="6DEABB59" w14:textId="77777777" w:rsidR="00D77844" w:rsidRDefault="00D77844" w:rsidP="00DE239C">
      <w:pPr>
        <w:pStyle w:val="ListParagraph"/>
        <w:ind w:left="1440"/>
        <w:rPr>
          <w:rFonts w:eastAsia="Arial"/>
        </w:rPr>
      </w:pPr>
    </w:p>
    <w:p w14:paraId="0E8943B5" w14:textId="0485D9B7" w:rsidR="00C74483" w:rsidRPr="00C74483" w:rsidRDefault="00C74483" w:rsidP="00C74483">
      <w:pPr>
        <w:pStyle w:val="Heading2"/>
        <w:shd w:val="clear" w:color="auto" w:fill="FFFFFF"/>
        <w:spacing w:before="0" w:after="0"/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</w:pPr>
      <w:r w:rsidRPr="00C74483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 </w:t>
      </w:r>
      <w:bookmarkStart w:id="5" w:name="_Toc212140368"/>
      <w:r w:rsidRPr="00C74483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Lab Create</w:t>
      </w:r>
      <w:r w:rsidRPr="00C74483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 xml:space="preserve"> Azure Virtual </w:t>
      </w:r>
      <w:r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Machine</w:t>
      </w:r>
      <w:bookmarkEnd w:id="5"/>
      <w:r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 xml:space="preserve"> </w:t>
      </w:r>
    </w:p>
    <w:p w14:paraId="772F146A" w14:textId="220DB844" w:rsidR="00D77844" w:rsidRDefault="00D77844" w:rsidP="00DE239C">
      <w:pPr>
        <w:pStyle w:val="ListParagraph"/>
        <w:ind w:left="1440"/>
        <w:rPr>
          <w:rFonts w:eastAsia="Arial"/>
        </w:rPr>
      </w:pPr>
    </w:p>
    <w:p w14:paraId="3E2BAA24" w14:textId="77777777" w:rsidR="00D77844" w:rsidRDefault="00D77844" w:rsidP="00DE239C">
      <w:pPr>
        <w:pStyle w:val="ListParagraph"/>
        <w:ind w:left="1440"/>
        <w:rPr>
          <w:rFonts w:eastAsia="Arial"/>
        </w:rPr>
      </w:pPr>
    </w:p>
    <w:p w14:paraId="03C69823" w14:textId="21536BC2" w:rsidR="00D77844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t>In This Step we will deploy 3 VM Two in US FE and One in SG FF.</w:t>
      </w:r>
    </w:p>
    <w:p w14:paraId="7E63D9BB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6B9CD245" w14:textId="0979D447" w:rsidR="00C74483" w:rsidRPr="00A9682F" w:rsidRDefault="00A9682F" w:rsidP="00A9682F">
      <w:pPr>
        <w:pStyle w:val="Heading4"/>
        <w:tabs>
          <w:tab w:val="clear" w:pos="2880"/>
        </w:tabs>
        <w:rPr>
          <w:rFonts w:eastAsia="Arial"/>
          <w:color w:val="1F497D" w:themeColor="text2"/>
        </w:rPr>
      </w:pPr>
      <w:r w:rsidRPr="00A9682F">
        <w:rPr>
          <w:rFonts w:eastAsia="Arial"/>
          <w:color w:val="1F497D" w:themeColor="text2"/>
        </w:rPr>
        <w:t>First Virtual Machine</w:t>
      </w:r>
    </w:p>
    <w:p w14:paraId="582039DB" w14:textId="5F3D3DA8" w:rsidR="00C74483" w:rsidRPr="00C74483" w:rsidRDefault="00C74483" w:rsidP="00C74483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t xml:space="preserve">In The Azure </w:t>
      </w:r>
      <w:proofErr w:type="gramStart"/>
      <w:r w:rsidRPr="00C74483">
        <w:rPr>
          <w:rFonts w:asciiTheme="minorHAnsi" w:eastAsia="Arial" w:hAnsiTheme="minorHAnsi" w:cstheme="minorHAnsi"/>
          <w:sz w:val="24"/>
          <w:szCs w:val="24"/>
        </w:rPr>
        <w:t>Search ,</w:t>
      </w:r>
      <w:proofErr w:type="gramEnd"/>
      <w:r w:rsidRPr="00C74483">
        <w:rPr>
          <w:rFonts w:asciiTheme="minorHAnsi" w:eastAsia="Arial" w:hAnsiTheme="minorHAnsi" w:cstheme="minorHAnsi"/>
          <w:sz w:val="24"/>
          <w:szCs w:val="24"/>
        </w:rPr>
        <w:t xml:space="preserve"> Type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>Virtual Machine</w:t>
      </w:r>
      <w:r w:rsidRPr="00C74483">
        <w:rPr>
          <w:rFonts w:asciiTheme="minorHAnsi" w:eastAsia="Arial" w:hAnsiTheme="minorHAnsi" w:cstheme="minorHAnsi"/>
          <w:sz w:val="24"/>
          <w:szCs w:val="24"/>
        </w:rPr>
        <w:t xml:space="preserve"> and select it</w:t>
      </w:r>
    </w:p>
    <w:p w14:paraId="204D69AA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7F447E91" w14:textId="3C9D4343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782A455E" wp14:editId="7F683B44">
            <wp:extent cx="3816546" cy="1162110"/>
            <wp:effectExtent l="0" t="0" r="0" b="0"/>
            <wp:docPr id="131255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79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5EF5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00C46E7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480D8EA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3C9C0658" w14:textId="74822C11" w:rsidR="00C74483" w:rsidRDefault="00C74483" w:rsidP="009805C0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C74483"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In The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Virtual </w:t>
      </w:r>
      <w:proofErr w:type="gramStart"/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>Machine</w:t>
      </w:r>
      <w:r w:rsidRPr="00C74483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>,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Fill the Basic Details and Click Next</w:t>
      </w:r>
    </w:p>
    <w:p w14:paraId="24B30029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11B0114" w14:textId="77777777" w:rsidR="00C74483" w:rsidRDefault="00C74483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</w:p>
    <w:p w14:paraId="4E1AA1A6" w14:textId="1C619365" w:rsidR="00C74483" w:rsidRDefault="00C74483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>Subscription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="006105F8">
        <w:rPr>
          <w:rFonts w:asciiTheme="minorHAnsi" w:eastAsia="Arial" w:hAnsiTheme="minorHAnsi" w:cstheme="minorHAnsi"/>
          <w:sz w:val="24"/>
          <w:szCs w:val="24"/>
        </w:rPr>
        <w:tab/>
      </w:r>
      <w:r w:rsidR="006105F8"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>ODL-AZ-XXXX</w:t>
      </w:r>
    </w:p>
    <w:p w14:paraId="39821160" w14:textId="77777777" w:rsidR="00C74483" w:rsidRDefault="00C74483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</w:p>
    <w:p w14:paraId="5EB96708" w14:textId="16A9DA31" w:rsidR="00C74483" w:rsidRDefault="00C74483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spellStart"/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VMName</w:t>
      </w:r>
      <w:proofErr w:type="spellEnd"/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="006105F8">
        <w:rPr>
          <w:rFonts w:asciiTheme="minorHAnsi" w:eastAsia="Arial" w:hAnsiTheme="minorHAnsi" w:cstheme="minorHAnsi"/>
          <w:sz w:val="24"/>
          <w:szCs w:val="24"/>
        </w:rPr>
        <w:tab/>
      </w:r>
      <w:r w:rsidR="006105F8"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>IN-VM-01</w:t>
      </w:r>
    </w:p>
    <w:p w14:paraId="09B27B6C" w14:textId="4204E1D4" w:rsidR="00C74483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Region</w:t>
      </w:r>
      <w:r w:rsidR="00C74483"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b/>
          <w:bCs/>
          <w:sz w:val="24"/>
          <w:szCs w:val="24"/>
        </w:rPr>
        <w:tab/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ab/>
      </w:r>
      <w:r w:rsidR="00C74483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>WestUS2</w:t>
      </w:r>
    </w:p>
    <w:p w14:paraId="1F3585B9" w14:textId="50585376" w:rsidR="00C74483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Availability </w:t>
      </w: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Option </w:t>
      </w:r>
      <w:r w:rsidR="00C74483"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 w:rsidR="00C74483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  <w:t>No Infrastructure redundancy required</w:t>
      </w:r>
    </w:p>
    <w:p w14:paraId="6357D97B" w14:textId="379C0712" w:rsidR="00C74483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Security </w:t>
      </w: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type</w:t>
      </w:r>
      <w:r w:rsidR="00C74483"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b/>
          <w:bCs/>
          <w:sz w:val="24"/>
          <w:szCs w:val="24"/>
        </w:rPr>
        <w:tab/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ab/>
      </w:r>
      <w:r w:rsidR="00C74483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>Standard</w:t>
      </w:r>
    </w:p>
    <w:p w14:paraId="51607E00" w14:textId="32CBBF34" w:rsidR="006105F8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Image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  <w:t>Window Server 2019 Datacenter – x64 Gen2</w:t>
      </w:r>
    </w:p>
    <w:p w14:paraId="7980BC2A" w14:textId="2C7A6C84" w:rsidR="006105F8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Size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>IN-VM-01</w:t>
      </w:r>
    </w:p>
    <w:p w14:paraId="5ABF8EC4" w14:textId="2D00865D" w:rsidR="006105F8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Region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  <w:t xml:space="preserve">Standard_DS1_V2 – 1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>CPU ,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3.5 GiB Memory</w:t>
      </w:r>
    </w:p>
    <w:p w14:paraId="01D4EA9F" w14:textId="1D4FA65B" w:rsidR="006105F8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spellStart"/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UserName</w:t>
      </w:r>
      <w:proofErr w:type="spell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proofErr w:type="spellStart"/>
      <w:r>
        <w:rPr>
          <w:rFonts w:asciiTheme="minorHAnsi" w:eastAsia="Arial" w:hAnsiTheme="minorHAnsi" w:cstheme="minorHAnsi"/>
          <w:sz w:val="24"/>
          <w:szCs w:val="24"/>
        </w:rPr>
        <w:t>Vmadmin</w:t>
      </w:r>
      <w:proofErr w:type="spellEnd"/>
    </w:p>
    <w:p w14:paraId="60397B13" w14:textId="08B32041" w:rsidR="006105F8" w:rsidRDefault="006105F8" w:rsidP="006105F8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proofErr w:type="gramStart"/>
      <w:r>
        <w:rPr>
          <w:rFonts w:asciiTheme="minorHAnsi" w:eastAsia="Arial" w:hAnsiTheme="minorHAnsi" w:cstheme="minorHAnsi"/>
          <w:b/>
          <w:bCs/>
          <w:sz w:val="24"/>
          <w:szCs w:val="24"/>
        </w:rPr>
        <w:t>Password</w:t>
      </w:r>
      <w:r w:rsidRPr="00C74483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  <w:t>Password@123</w:t>
      </w:r>
    </w:p>
    <w:p w14:paraId="2EA22557" w14:textId="77777777" w:rsidR="006105F8" w:rsidRDefault="006105F8" w:rsidP="006105F8">
      <w:pPr>
        <w:rPr>
          <w:rFonts w:asciiTheme="minorHAnsi" w:eastAsia="Arial" w:hAnsiTheme="minorHAnsi" w:cstheme="minorHAnsi"/>
          <w:sz w:val="24"/>
          <w:szCs w:val="24"/>
        </w:rPr>
      </w:pPr>
    </w:p>
    <w:p w14:paraId="35427458" w14:textId="3AC9C7A4" w:rsidR="006105F8" w:rsidRDefault="006105F8" w:rsidP="006105F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383EB69D" wp14:editId="068516D6">
            <wp:extent cx="3097530" cy="3303270"/>
            <wp:effectExtent l="0" t="0" r="7620" b="0"/>
            <wp:docPr id="1794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B720" w14:textId="77777777" w:rsidR="00C74483" w:rsidRDefault="00C74483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3A6F6EF5" w14:textId="156B294A" w:rsidR="006105F8" w:rsidRPr="006105F8" w:rsidRDefault="006105F8" w:rsidP="006105F8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6105F8">
        <w:rPr>
          <w:rFonts w:asciiTheme="minorHAnsi" w:eastAsia="Arial" w:hAnsiTheme="minorHAnsi" w:cstheme="minorHAnsi"/>
          <w:sz w:val="24"/>
          <w:szCs w:val="24"/>
        </w:rPr>
        <w:t xml:space="preserve">In The Next Screen </w:t>
      </w:r>
      <w:proofErr w:type="gramStart"/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( Disk</w:t>
      </w:r>
      <w:proofErr w:type="gramEnd"/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)</w:t>
      </w:r>
      <w:r w:rsidRPr="006105F8">
        <w:rPr>
          <w:rFonts w:asciiTheme="minorHAnsi" w:eastAsia="Arial" w:hAnsiTheme="minorHAnsi" w:cstheme="minorHAnsi"/>
          <w:sz w:val="24"/>
          <w:szCs w:val="24"/>
        </w:rPr>
        <w:t xml:space="preserve"> Select </w:t>
      </w:r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Standard HDD</w:t>
      </w:r>
      <w:r w:rsidRPr="006105F8">
        <w:rPr>
          <w:rFonts w:asciiTheme="minorHAnsi" w:eastAsia="Arial" w:hAnsiTheme="minorHAnsi" w:cstheme="minorHAnsi"/>
          <w:sz w:val="24"/>
          <w:szCs w:val="24"/>
        </w:rPr>
        <w:t xml:space="preserve"> and Click Next </w:t>
      </w:r>
    </w:p>
    <w:p w14:paraId="7EE41C72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974C20A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3F82AE58" w14:textId="139E77A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2280B416" wp14:editId="54A33113">
            <wp:extent cx="3394075" cy="1598295"/>
            <wp:effectExtent l="0" t="0" r="0" b="1905"/>
            <wp:docPr id="1682574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EA0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10757627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636807BF" w14:textId="03CAE725" w:rsidR="006105F8" w:rsidRPr="006105F8" w:rsidRDefault="006105F8" w:rsidP="006105F8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6105F8">
        <w:rPr>
          <w:rFonts w:asciiTheme="minorHAnsi" w:eastAsia="Arial" w:hAnsiTheme="minorHAnsi" w:cstheme="minorHAnsi"/>
          <w:sz w:val="24"/>
          <w:szCs w:val="24"/>
        </w:rPr>
        <w:t xml:space="preserve">In The </w:t>
      </w:r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Network</w:t>
      </w:r>
      <w:r w:rsidRPr="006105F8">
        <w:rPr>
          <w:rFonts w:asciiTheme="minorHAnsi" w:eastAsia="Arial" w:hAnsiTheme="minorHAnsi" w:cstheme="minorHAnsi"/>
          <w:sz w:val="24"/>
          <w:szCs w:val="24"/>
        </w:rPr>
        <w:t xml:space="preserve"> Section Select </w:t>
      </w:r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IN-</w:t>
      </w:r>
      <w:proofErr w:type="spellStart"/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6105F8">
        <w:rPr>
          <w:rFonts w:asciiTheme="minorHAnsi" w:eastAsia="Arial" w:hAnsiTheme="minorHAnsi" w:cstheme="minorHAnsi"/>
          <w:sz w:val="24"/>
          <w:szCs w:val="24"/>
        </w:rPr>
        <w:t xml:space="preserve"> and </w:t>
      </w:r>
      <w:r w:rsidRPr="006105F8">
        <w:rPr>
          <w:rFonts w:asciiTheme="minorHAnsi" w:eastAsia="Arial" w:hAnsiTheme="minorHAnsi" w:cstheme="minorHAnsi"/>
          <w:b/>
          <w:bCs/>
          <w:sz w:val="24"/>
          <w:szCs w:val="24"/>
        </w:rPr>
        <w:t>IN-FE</w:t>
      </w:r>
    </w:p>
    <w:p w14:paraId="6EFFD780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2A116090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A3CD015" w14:textId="517A45B5" w:rsidR="006105F8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A794AB3" wp14:editId="5D16DF1D">
            <wp:extent cx="3253740" cy="2298065"/>
            <wp:effectExtent l="0" t="0" r="3810" b="6985"/>
            <wp:docPr id="1448723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816A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18AE883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76ABE04A" w14:textId="3B12F9B9" w:rsidR="00A9682F" w:rsidRPr="00A9682F" w:rsidRDefault="00A9682F" w:rsidP="00A9682F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9682F">
        <w:rPr>
          <w:rFonts w:asciiTheme="minorHAnsi" w:eastAsia="Arial" w:hAnsiTheme="minorHAnsi" w:cstheme="minorHAnsi"/>
          <w:sz w:val="24"/>
          <w:szCs w:val="24"/>
        </w:rPr>
        <w:t xml:space="preserve">Click </w:t>
      </w:r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Review </w:t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+ </w:t>
      </w:r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Create </w:t>
      </w:r>
      <w:r w:rsidRPr="00A9682F">
        <w:rPr>
          <w:rFonts w:eastAsia="Arial"/>
        </w:rPr>
        <w:sym w:font="Wingdings" w:char="F0E0"/>
      </w:r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Create</w:t>
      </w:r>
      <w:r w:rsidRPr="00A9682F">
        <w:rPr>
          <w:rFonts w:asciiTheme="minorHAnsi" w:eastAsia="Arial" w:hAnsiTheme="minorHAnsi" w:cstheme="minorHAnsi"/>
          <w:sz w:val="24"/>
          <w:szCs w:val="24"/>
        </w:rPr>
        <w:t xml:space="preserve"> </w:t>
      </w:r>
    </w:p>
    <w:p w14:paraId="2C20E64C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12107552" w14:textId="77777777" w:rsidR="006105F8" w:rsidRDefault="006105F8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79B4796" w14:textId="541174FF" w:rsidR="00A9682F" w:rsidRPr="00A9682F" w:rsidRDefault="00A9682F" w:rsidP="00A9682F">
      <w:pPr>
        <w:pStyle w:val="Heading4"/>
        <w:rPr>
          <w:rFonts w:eastAsia="Arial"/>
          <w:color w:val="1F497D" w:themeColor="text2"/>
        </w:rPr>
      </w:pPr>
      <w:r w:rsidRPr="00A9682F">
        <w:rPr>
          <w:rFonts w:eastAsia="Arial"/>
          <w:color w:val="1F497D" w:themeColor="text2"/>
        </w:rPr>
        <w:t>Second</w:t>
      </w:r>
      <w:r w:rsidRPr="00A9682F">
        <w:rPr>
          <w:rFonts w:eastAsia="Arial"/>
          <w:color w:val="1F497D" w:themeColor="text2"/>
        </w:rPr>
        <w:t xml:space="preserve"> Virtual Machine</w:t>
      </w:r>
      <w:r w:rsidRPr="00A9682F">
        <w:rPr>
          <w:rFonts w:eastAsia="Arial"/>
          <w:color w:val="1F497D" w:themeColor="text2"/>
        </w:rPr>
        <w:t xml:space="preserve"> in Indian-</w:t>
      </w:r>
      <w:proofErr w:type="spellStart"/>
      <w:r w:rsidRPr="00A9682F">
        <w:rPr>
          <w:rFonts w:eastAsia="Arial"/>
          <w:color w:val="1F497D" w:themeColor="text2"/>
        </w:rPr>
        <w:t>VNet</w:t>
      </w:r>
      <w:proofErr w:type="spellEnd"/>
    </w:p>
    <w:p w14:paraId="045ADBDB" w14:textId="77777777" w:rsidR="00A9682F" w:rsidRDefault="00A9682F" w:rsidP="00A9682F">
      <w:pPr>
        <w:rPr>
          <w:rFonts w:eastAsia="Arial"/>
        </w:rPr>
      </w:pPr>
    </w:p>
    <w:p w14:paraId="1E384784" w14:textId="01388390" w:rsidR="00A9682F" w:rsidRPr="00A9682F" w:rsidRDefault="00A9682F" w:rsidP="00A9682F">
      <w:pPr>
        <w:rPr>
          <w:rFonts w:eastAsia="Arial"/>
          <w:b/>
          <w:bCs/>
          <w:color w:val="EE0000"/>
        </w:rPr>
      </w:pPr>
      <w:r w:rsidRPr="00A9682F">
        <w:rPr>
          <w:rFonts w:eastAsia="Arial"/>
          <w:b/>
          <w:bCs/>
          <w:color w:val="EE0000"/>
        </w:rPr>
        <w:t>Basic</w:t>
      </w:r>
    </w:p>
    <w:p w14:paraId="48A40CC6" w14:textId="3118A420" w:rsidR="006105F8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A9682F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195D2A1B" wp14:editId="77D9BAB8">
            <wp:extent cx="4788146" cy="5067560"/>
            <wp:effectExtent l="0" t="0" r="0" b="0"/>
            <wp:docPr id="1991876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7643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A8B" w14:textId="48BD7EB8" w:rsidR="00A9682F" w:rsidRPr="00A9682F" w:rsidRDefault="00A9682F" w:rsidP="00C74483">
      <w:pPr>
        <w:rPr>
          <w:rFonts w:eastAsia="Arial"/>
          <w:b/>
          <w:bCs/>
          <w:color w:val="EE0000"/>
        </w:rPr>
      </w:pPr>
      <w:r w:rsidRPr="00A9682F">
        <w:rPr>
          <w:rFonts w:eastAsia="Arial"/>
          <w:b/>
          <w:bCs/>
          <w:color w:val="EE0000"/>
        </w:rPr>
        <w:t>Disk</w:t>
      </w:r>
    </w:p>
    <w:p w14:paraId="7C2B0693" w14:textId="67C5DE32" w:rsidR="00A9682F" w:rsidRDefault="009D0A0F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9D0A0F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2CEA0CB1" wp14:editId="4FBBCB3A">
            <wp:extent cx="5473981" cy="1181161"/>
            <wp:effectExtent l="0" t="0" r="0" b="0"/>
            <wp:docPr id="6892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6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3F68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25DD3562" w14:textId="347997DF" w:rsidR="00A9682F" w:rsidRPr="00A9682F" w:rsidRDefault="00A9682F" w:rsidP="00C74483">
      <w:pPr>
        <w:rPr>
          <w:rFonts w:eastAsia="Arial"/>
          <w:b/>
          <w:bCs/>
          <w:color w:val="EE0000"/>
        </w:rPr>
      </w:pPr>
      <w:r w:rsidRPr="00A9682F">
        <w:rPr>
          <w:rFonts w:eastAsia="Arial"/>
          <w:b/>
          <w:bCs/>
          <w:color w:val="EE0000"/>
        </w:rPr>
        <w:t>Network</w:t>
      </w:r>
    </w:p>
    <w:p w14:paraId="7893F08C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751DC0B3" w14:textId="75ACF545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A9682F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074A423E" wp14:editId="01FF1012">
            <wp:extent cx="4730993" cy="1282766"/>
            <wp:effectExtent l="0" t="0" r="0" b="0"/>
            <wp:docPr id="1088564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45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0EFE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ACADA60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2B9BE840" w14:textId="5D6891F7" w:rsidR="00A9682F" w:rsidRDefault="00A9682F" w:rsidP="00A9682F">
      <w:pPr>
        <w:pStyle w:val="Heading4"/>
        <w:rPr>
          <w:rFonts w:eastAsia="Arial"/>
        </w:rPr>
      </w:pPr>
      <w:r>
        <w:rPr>
          <w:rFonts w:eastAsia="Arial"/>
        </w:rPr>
        <w:t>Thirds</w:t>
      </w:r>
      <w:r w:rsidRPr="00A9682F">
        <w:rPr>
          <w:rFonts w:eastAsia="Arial"/>
        </w:rPr>
        <w:t xml:space="preserve"> Virtual Machine in </w:t>
      </w:r>
      <w:r>
        <w:rPr>
          <w:rFonts w:eastAsia="Arial"/>
        </w:rPr>
        <w:t>Singapore</w:t>
      </w:r>
      <w:r w:rsidRPr="00A9682F">
        <w:rPr>
          <w:rFonts w:eastAsia="Arial"/>
        </w:rPr>
        <w:t>-</w:t>
      </w:r>
      <w:proofErr w:type="spellStart"/>
      <w:r w:rsidRPr="00A9682F">
        <w:rPr>
          <w:rFonts w:eastAsia="Arial"/>
        </w:rPr>
        <w:t>VNet</w:t>
      </w:r>
      <w:proofErr w:type="spellEnd"/>
    </w:p>
    <w:p w14:paraId="1F6DCF99" w14:textId="77777777" w:rsidR="00A9682F" w:rsidRDefault="00A9682F" w:rsidP="00A9682F">
      <w:pPr>
        <w:rPr>
          <w:rFonts w:eastAsia="Arial"/>
        </w:rPr>
      </w:pPr>
    </w:p>
    <w:p w14:paraId="71D9EAA5" w14:textId="00CF8457" w:rsidR="00A9682F" w:rsidRPr="00A9682F" w:rsidRDefault="00A9682F" w:rsidP="00A9682F">
      <w:pPr>
        <w:rPr>
          <w:rFonts w:asciiTheme="minorHAnsi" w:eastAsia="Arial" w:hAnsiTheme="minorHAnsi" w:cstheme="minorHAnsi"/>
          <w:sz w:val="24"/>
          <w:szCs w:val="24"/>
        </w:rPr>
      </w:pPr>
      <w:r w:rsidRPr="00A9682F">
        <w:rPr>
          <w:rFonts w:asciiTheme="minorHAnsi" w:eastAsia="Arial" w:hAnsiTheme="minorHAnsi" w:cstheme="minorHAnsi"/>
          <w:sz w:val="24"/>
          <w:szCs w:val="24"/>
        </w:rPr>
        <w:t xml:space="preserve">In The Singapore </w:t>
      </w:r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VM Create VM in Backend </w:t>
      </w:r>
      <w:proofErr w:type="gramStart"/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>( SG</w:t>
      </w:r>
      <w:proofErr w:type="gramEnd"/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>-</w:t>
      </w:r>
      <w:proofErr w:type="gramStart"/>
      <w:r w:rsidRPr="00A9682F">
        <w:rPr>
          <w:rFonts w:asciiTheme="minorHAnsi" w:eastAsia="Arial" w:hAnsiTheme="minorHAnsi" w:cstheme="minorHAnsi"/>
          <w:b/>
          <w:bCs/>
          <w:sz w:val="24"/>
          <w:szCs w:val="24"/>
        </w:rPr>
        <w:t>BE</w:t>
      </w:r>
      <w:r w:rsidRPr="00A9682F">
        <w:rPr>
          <w:rFonts w:asciiTheme="minorHAnsi" w:eastAsia="Arial" w:hAnsiTheme="minorHAnsi" w:cstheme="minorHAnsi"/>
          <w:sz w:val="24"/>
          <w:szCs w:val="24"/>
        </w:rPr>
        <w:t xml:space="preserve"> )</w:t>
      </w:r>
      <w:proofErr w:type="gramEnd"/>
      <w:r w:rsidRPr="00A9682F">
        <w:rPr>
          <w:rFonts w:asciiTheme="minorHAnsi" w:eastAsia="Arial" w:hAnsiTheme="minorHAnsi" w:cstheme="minorHAnsi"/>
          <w:sz w:val="24"/>
          <w:szCs w:val="24"/>
        </w:rPr>
        <w:t xml:space="preserve"> and There is </w:t>
      </w:r>
      <w:r w:rsidRPr="00A9682F">
        <w:rPr>
          <w:rFonts w:asciiTheme="minorHAnsi" w:eastAsia="Arial" w:hAnsiTheme="minorHAnsi" w:cstheme="minorHAnsi"/>
          <w:color w:val="EE0000"/>
          <w:sz w:val="24"/>
          <w:szCs w:val="24"/>
        </w:rPr>
        <w:t xml:space="preserve">No Public IP </w:t>
      </w:r>
      <w:r w:rsidRPr="00A9682F">
        <w:rPr>
          <w:rFonts w:asciiTheme="minorHAnsi" w:eastAsia="Arial" w:hAnsiTheme="minorHAnsi" w:cstheme="minorHAnsi"/>
          <w:sz w:val="24"/>
          <w:szCs w:val="24"/>
        </w:rPr>
        <w:t xml:space="preserve">in the network </w:t>
      </w:r>
    </w:p>
    <w:p w14:paraId="5DD0BAD2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62EC279B" w14:textId="1A41982E" w:rsidR="00A9682F" w:rsidRDefault="00A9682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 w:rsidRPr="00A9682F"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 xml:space="preserve">Basic Screen </w:t>
      </w:r>
    </w:p>
    <w:p w14:paraId="46A4C54B" w14:textId="77777777" w:rsidR="00A9682F" w:rsidRDefault="00A9682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68B1528A" w14:textId="75B86ED1" w:rsidR="00207A55" w:rsidRDefault="00207A55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br w:type="page"/>
      </w:r>
    </w:p>
    <w:p w14:paraId="3F803D57" w14:textId="77777777" w:rsidR="00207A55" w:rsidRDefault="00207A55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1F1579A4" w14:textId="238A99E5" w:rsidR="00A9682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 w:rsidRPr="009D0A0F"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drawing>
          <wp:inline distT="0" distB="0" distL="0" distR="0" wp14:anchorId="173E9A6B" wp14:editId="57B6C580">
            <wp:extent cx="4483330" cy="5112013"/>
            <wp:effectExtent l="0" t="0" r="0" b="0"/>
            <wp:docPr id="147526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55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F5F7" w14:textId="77777777" w:rsidR="009D0A0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0C626975" w14:textId="2B81DF5A" w:rsidR="009D0A0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>Disk Screen</w:t>
      </w:r>
    </w:p>
    <w:p w14:paraId="462344AF" w14:textId="77777777" w:rsidR="009D0A0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1EB12067" w14:textId="51D221D7" w:rsidR="009D0A0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 w:rsidRPr="009D0A0F"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drawing>
          <wp:inline distT="0" distB="0" distL="0" distR="0" wp14:anchorId="0569267A" wp14:editId="4845D48D">
            <wp:extent cx="5473981" cy="1181161"/>
            <wp:effectExtent l="0" t="0" r="0" b="0"/>
            <wp:docPr id="493943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4348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0A21" w14:textId="77777777" w:rsidR="009D0A0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2267CE61" w14:textId="77777777" w:rsidR="009D0A0F" w:rsidRPr="00A9682F" w:rsidRDefault="009D0A0F" w:rsidP="00C74483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1C7E11AC" w14:textId="260CCE89" w:rsidR="009D0A0F" w:rsidRDefault="009D0A0F" w:rsidP="009D0A0F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 xml:space="preserve">Network </w:t>
      </w:r>
      <w: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>Screen</w:t>
      </w:r>
    </w:p>
    <w:p w14:paraId="4EBC591D" w14:textId="77777777" w:rsidR="00A9682F" w:rsidRDefault="00A9682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20404E99" w14:textId="0B74598C" w:rsidR="00A9682F" w:rsidRDefault="009D0A0F" w:rsidP="00C7448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Make Sure to Select None in Public IP</w:t>
      </w:r>
    </w:p>
    <w:p w14:paraId="4485E5E4" w14:textId="77777777" w:rsidR="009D0A0F" w:rsidRDefault="009D0A0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7A5A97E4" w14:textId="67E6E0DC" w:rsidR="009D0A0F" w:rsidRDefault="009D0A0F" w:rsidP="00C7448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06E57BC9" wp14:editId="0A51318F">
            <wp:extent cx="3813810" cy="1400175"/>
            <wp:effectExtent l="0" t="0" r="0" b="9525"/>
            <wp:docPr id="783169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1B69" w14:textId="34F4ED1E" w:rsidR="00505E1C" w:rsidRDefault="00505E1C" w:rsidP="00505E1C">
      <w:pPr>
        <w:pStyle w:val="Heading2"/>
        <w:shd w:val="clear" w:color="auto" w:fill="FFFFFF"/>
        <w:spacing w:before="0" w:after="0"/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</w:pPr>
      <w:bookmarkStart w:id="6" w:name="_Toc212140369"/>
      <w:r w:rsidRPr="00505E1C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lastRenderedPageBreak/>
        <w:t xml:space="preserve">Lab </w:t>
      </w:r>
      <w:r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Create Peering Between US and India</w:t>
      </w:r>
      <w:bookmarkEnd w:id="6"/>
    </w:p>
    <w:p w14:paraId="3B7A2C1A" w14:textId="77777777" w:rsidR="00505E1C" w:rsidRPr="00505E1C" w:rsidRDefault="00505E1C" w:rsidP="00505E1C">
      <w:pPr>
        <w:rPr>
          <w:rFonts w:asciiTheme="minorHAnsi" w:eastAsia="Arial" w:hAnsiTheme="minorHAnsi" w:cstheme="minorHAnsi"/>
          <w:sz w:val="24"/>
          <w:szCs w:val="24"/>
        </w:rPr>
      </w:pPr>
    </w:p>
    <w:p w14:paraId="273A4252" w14:textId="113D8D3B" w:rsidR="00505E1C" w:rsidRPr="00505E1C" w:rsidRDefault="00505E1C" w:rsidP="00505E1C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sz w:val="24"/>
          <w:szCs w:val="24"/>
        </w:rPr>
        <w:t xml:space="preserve">Go To US </w:t>
      </w:r>
      <w:proofErr w:type="spellStart"/>
      <w:r w:rsidRPr="00505E1C"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  <w:r w:rsidRPr="00505E1C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505E1C">
        <w:rPr>
          <w:rFonts w:eastAsia="Arial"/>
        </w:rPr>
        <w:sym w:font="Wingdings" w:char="F0E0"/>
      </w:r>
      <w:r w:rsidRPr="00505E1C">
        <w:rPr>
          <w:rFonts w:asciiTheme="minorHAnsi" w:eastAsia="Arial" w:hAnsiTheme="minorHAnsi" w:cstheme="minorHAnsi"/>
          <w:sz w:val="24"/>
          <w:szCs w:val="24"/>
        </w:rPr>
        <w:t xml:space="preserve"> Setting </w:t>
      </w:r>
      <w:r w:rsidRPr="00505E1C">
        <w:rPr>
          <w:rFonts w:eastAsia="Arial"/>
        </w:rPr>
        <w:sym w:font="Wingdings" w:char="F0E0"/>
      </w:r>
      <w:r w:rsidRPr="00505E1C">
        <w:rPr>
          <w:rFonts w:asciiTheme="minorHAnsi" w:eastAsia="Arial" w:hAnsiTheme="minorHAnsi" w:cstheme="minorHAnsi"/>
          <w:sz w:val="24"/>
          <w:szCs w:val="24"/>
        </w:rPr>
        <w:t xml:space="preserve"> Peering and Click </w:t>
      </w: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Add </w:t>
      </w:r>
    </w:p>
    <w:p w14:paraId="1997435B" w14:textId="77777777" w:rsidR="00505E1C" w:rsidRDefault="00505E1C" w:rsidP="00505E1C">
      <w:pPr>
        <w:rPr>
          <w:rFonts w:eastAsia="Arial"/>
        </w:rPr>
      </w:pPr>
    </w:p>
    <w:p w14:paraId="1FADFB8E" w14:textId="77777777" w:rsidR="00505E1C" w:rsidRPr="00505E1C" w:rsidRDefault="00505E1C" w:rsidP="00505E1C">
      <w:pPr>
        <w:rPr>
          <w:rFonts w:eastAsia="Arial"/>
        </w:rPr>
      </w:pPr>
    </w:p>
    <w:p w14:paraId="6497A0EA" w14:textId="405B0FDA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drawing>
          <wp:inline distT="0" distB="0" distL="0" distR="0" wp14:anchorId="4A9FED40" wp14:editId="60B5FA95">
            <wp:extent cx="4267200" cy="3138805"/>
            <wp:effectExtent l="0" t="0" r="0" b="4445"/>
            <wp:docPr id="21053855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BB76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404ED98B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46C967A" w14:textId="001B43FB" w:rsidR="00505E1C" w:rsidRPr="00505E1C" w:rsidRDefault="00505E1C" w:rsidP="00505E1C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sz w:val="24"/>
          <w:szCs w:val="24"/>
        </w:rPr>
        <w:t>Configure Details as Below</w:t>
      </w:r>
    </w:p>
    <w:p w14:paraId="2A44FC66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6F0687E" w14:textId="77777777" w:rsidR="00505E1C" w:rsidRPr="00505E1C" w:rsidRDefault="00505E1C" w:rsidP="00505E1C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>Remote virtual network summary</w:t>
      </w:r>
    </w:p>
    <w:p w14:paraId="617BBE5E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42928568" w14:textId="4FB5BECE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Peering link </w:t>
      </w:r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name</w:t>
      </w:r>
      <w:r>
        <w:rPr>
          <w:rFonts w:asciiTheme="minorHAnsi" w:eastAsia="Arial" w:hAnsiTheme="minorHAnsi" w:cstheme="minorHAnsi"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  <w:t>US-To-IN</w:t>
      </w:r>
    </w:p>
    <w:p w14:paraId="1BED420E" w14:textId="02C1A7F5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Remote Virtual </w:t>
      </w:r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Network</w:t>
      </w:r>
      <w:r>
        <w:rPr>
          <w:rFonts w:asciiTheme="minorHAnsi" w:eastAsia="Arial" w:hAnsiTheme="minorHAnsi" w:cstheme="minorHAnsi"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  <w:t>IN-</w:t>
      </w:r>
      <w:proofErr w:type="spellStart"/>
      <w:r>
        <w:rPr>
          <w:rFonts w:asciiTheme="minorHAnsi" w:eastAsia="Arial" w:hAnsiTheme="minorHAnsi" w:cstheme="minorHAnsi"/>
          <w:sz w:val="24"/>
          <w:szCs w:val="24"/>
        </w:rPr>
        <w:t>Vnet</w:t>
      </w:r>
      <w:proofErr w:type="spellEnd"/>
    </w:p>
    <w:p w14:paraId="4D3434F8" w14:textId="5A550658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Allow 'IN-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 to access 'US-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</w:t>
      </w:r>
      <w:r>
        <w:rPr>
          <w:rFonts w:asciiTheme="minorHAnsi" w:eastAsia="Arial" w:hAnsiTheme="minorHAnsi" w:cstheme="minorHAnsi"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  <w:t>Check</w:t>
      </w:r>
    </w:p>
    <w:p w14:paraId="45C1B1E7" w14:textId="4214F93E" w:rsidR="00505E1C" w:rsidRPr="00505E1C" w:rsidRDefault="00505E1C" w:rsidP="00C74483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Allow 'IN-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 to receive forwarded traffic from 'US-</w:t>
      </w:r>
      <w:proofErr w:type="spellStart"/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Pr="00505E1C">
        <w:rPr>
          <w:rFonts w:asciiTheme="minorHAnsi" w:eastAsia="Arial" w:hAnsiTheme="minorHAnsi" w:cstheme="minorHAnsi"/>
          <w:sz w:val="24"/>
          <w:szCs w:val="24"/>
        </w:rPr>
        <w:t>Check</w:t>
      </w:r>
    </w:p>
    <w:p w14:paraId="5D3FFC36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5D72B10D" w14:textId="77777777" w:rsidR="00505E1C" w:rsidRDefault="00505E1C" w:rsidP="00505E1C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  <w:t>Local virtual network summary</w:t>
      </w:r>
    </w:p>
    <w:p w14:paraId="0D79ACC3" w14:textId="77777777" w:rsidR="00505E1C" w:rsidRPr="00505E1C" w:rsidRDefault="00505E1C" w:rsidP="00505E1C">
      <w:pPr>
        <w:rPr>
          <w:rFonts w:asciiTheme="minorHAnsi" w:eastAsia="Arial" w:hAnsiTheme="minorHAnsi" w:cstheme="minorHAnsi"/>
          <w:b/>
          <w:bCs/>
          <w:color w:val="EE0000"/>
          <w:sz w:val="24"/>
          <w:szCs w:val="24"/>
        </w:rPr>
      </w:pPr>
    </w:p>
    <w:p w14:paraId="1BD69A34" w14:textId="54C80A2B" w:rsidR="00505E1C" w:rsidRDefault="00505E1C" w:rsidP="00505E1C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Peering link </w:t>
      </w:r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name</w:t>
      </w:r>
      <w:r>
        <w:rPr>
          <w:rFonts w:asciiTheme="minorHAnsi" w:eastAsia="Arial" w:hAnsiTheme="minorHAnsi" w:cstheme="minorHAnsi"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>
        <w:rPr>
          <w:rFonts w:asciiTheme="minorHAnsi" w:eastAsia="Arial" w:hAnsiTheme="minorHAnsi" w:cstheme="minorHAnsi"/>
          <w:sz w:val="24"/>
          <w:szCs w:val="24"/>
        </w:rPr>
        <w:tab/>
      </w:r>
      <w:r w:rsidRPr="00505E1C">
        <w:rPr>
          <w:rFonts w:asciiTheme="minorHAnsi" w:eastAsia="Arial" w:hAnsiTheme="minorHAnsi" w:cstheme="minorHAnsi"/>
          <w:sz w:val="24"/>
          <w:szCs w:val="24"/>
        </w:rPr>
        <w:t>IN-to-US</w:t>
      </w:r>
    </w:p>
    <w:p w14:paraId="2FAF0E05" w14:textId="73DA342D" w:rsidR="00505E1C" w:rsidRDefault="00505E1C" w:rsidP="00505E1C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Allow '</w:t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>US</w:t>
      </w: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 to access 'US-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</w:t>
      </w:r>
      <w:r>
        <w:rPr>
          <w:rFonts w:asciiTheme="minorHAnsi" w:eastAsia="Arial" w:hAnsiTheme="minorHAnsi" w:cstheme="minorHAnsi"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ab/>
        <w:t>Check</w:t>
      </w:r>
    </w:p>
    <w:p w14:paraId="69B9B1DD" w14:textId="49EB0BFA" w:rsidR="00505E1C" w:rsidRPr="00505E1C" w:rsidRDefault="00505E1C" w:rsidP="00505E1C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Allow '</w:t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>US</w:t>
      </w:r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-</w:t>
      </w:r>
      <w:proofErr w:type="spell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' to receive forwarded traffic from 'US-</w:t>
      </w:r>
      <w:proofErr w:type="spellStart"/>
      <w:proofErr w:type="gramStart"/>
      <w:r w:rsidRPr="00505E1C">
        <w:rPr>
          <w:rFonts w:asciiTheme="minorHAnsi" w:eastAsia="Arial" w:hAnsiTheme="minorHAnsi" w:cstheme="minorHAnsi"/>
          <w:b/>
          <w:bCs/>
          <w:sz w:val="24"/>
          <w:szCs w:val="24"/>
        </w:rPr>
        <w:t>Vnet</w:t>
      </w:r>
      <w:proofErr w:type="spell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Pr="00505E1C">
        <w:rPr>
          <w:rFonts w:asciiTheme="minorHAnsi" w:eastAsia="Arial" w:hAnsiTheme="minorHAnsi" w:cstheme="minorHAnsi"/>
          <w:sz w:val="24"/>
          <w:szCs w:val="24"/>
        </w:rPr>
        <w:t>Check</w:t>
      </w:r>
    </w:p>
    <w:p w14:paraId="74B65B3E" w14:textId="77777777" w:rsidR="009D0A0F" w:rsidRDefault="009D0A0F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6A328AF8" w14:textId="21E965C7" w:rsidR="009D0A0F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11F23546" wp14:editId="57EBB8BC">
            <wp:extent cx="4921503" cy="4534133"/>
            <wp:effectExtent l="0" t="0" r="0" b="0"/>
            <wp:docPr id="190261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348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7526" w14:textId="77777777" w:rsidR="00505E1C" w:rsidRDefault="00505E1C" w:rsidP="00C74483">
      <w:pPr>
        <w:rPr>
          <w:rFonts w:asciiTheme="minorHAnsi" w:eastAsia="Arial" w:hAnsiTheme="minorHAnsi" w:cstheme="minorHAnsi"/>
          <w:sz w:val="24"/>
          <w:szCs w:val="24"/>
        </w:rPr>
      </w:pPr>
    </w:p>
    <w:p w14:paraId="0BB46E66" w14:textId="0D80EB10" w:rsidR="00505E1C" w:rsidRDefault="00505E1C" w:rsidP="00505E1C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sz w:val="24"/>
          <w:szCs w:val="24"/>
        </w:rPr>
        <w:t xml:space="preserve">Click Add </w:t>
      </w:r>
    </w:p>
    <w:p w14:paraId="3E52EFFD" w14:textId="77777777" w:rsidR="00505E1C" w:rsidRDefault="00505E1C" w:rsidP="00505E1C">
      <w:pPr>
        <w:rPr>
          <w:rFonts w:asciiTheme="minorHAnsi" w:eastAsia="Arial" w:hAnsiTheme="minorHAnsi" w:cstheme="minorHAnsi"/>
          <w:sz w:val="24"/>
          <w:szCs w:val="24"/>
        </w:rPr>
      </w:pPr>
    </w:p>
    <w:p w14:paraId="270743DA" w14:textId="2E8C5125" w:rsidR="00505E1C" w:rsidRPr="00505E1C" w:rsidRDefault="00505E1C" w:rsidP="00505E1C">
      <w:pPr>
        <w:rPr>
          <w:rFonts w:asciiTheme="minorHAnsi" w:eastAsia="Arial" w:hAnsiTheme="minorHAnsi" w:cstheme="minorHAnsi"/>
          <w:sz w:val="24"/>
          <w:szCs w:val="24"/>
        </w:rPr>
      </w:pPr>
      <w:r w:rsidRPr="00505E1C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5811B9DA" wp14:editId="26D8D74C">
            <wp:extent cx="6197600" cy="1797685"/>
            <wp:effectExtent l="0" t="0" r="0" b="0"/>
            <wp:docPr id="356073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313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6ED4" w14:textId="198BEDBD" w:rsidR="009D0A0F" w:rsidRDefault="00207A55" w:rsidP="00207A55">
      <w:pPr>
        <w:pStyle w:val="Heading2"/>
        <w:shd w:val="clear" w:color="auto" w:fill="FFFFFF"/>
        <w:spacing w:before="0" w:after="0"/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</w:pPr>
      <w:bookmarkStart w:id="7" w:name="_Toc212140370"/>
      <w:r w:rsidRPr="00C74483"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 xml:space="preserve">Lab </w:t>
      </w:r>
      <w:r>
        <w:rPr>
          <w:rFonts w:ascii="Arial" w:eastAsia="Arial" w:hAnsi="Arial" w:cs="Arial"/>
          <w:bCs w:val="0"/>
          <w:i w:val="0"/>
          <w:iCs w:val="0"/>
          <w:color w:val="B41211"/>
          <w:sz w:val="32"/>
          <w:szCs w:val="32"/>
        </w:rPr>
        <w:t>Access VM with Bastion</w:t>
      </w:r>
      <w:bookmarkEnd w:id="7"/>
    </w:p>
    <w:p w14:paraId="3EBEFE61" w14:textId="77777777" w:rsidR="00207A55" w:rsidRDefault="00207A55" w:rsidP="00207A55">
      <w:pPr>
        <w:rPr>
          <w:rFonts w:eastAsia="Arial"/>
        </w:rPr>
      </w:pPr>
    </w:p>
    <w:p w14:paraId="4CDF8E0C" w14:textId="044BE410" w:rsidR="00207A55" w:rsidRDefault="00207A55" w:rsidP="00207A55">
      <w:pPr>
        <w:rPr>
          <w:rFonts w:eastAsia="Arial"/>
        </w:rPr>
      </w:pPr>
      <w:r>
        <w:rPr>
          <w:rFonts w:eastAsia="Arial"/>
        </w:rPr>
        <w:t xml:space="preserve">Connect all 3 VM with </w:t>
      </w:r>
      <w:proofErr w:type="spellStart"/>
      <w:r>
        <w:rPr>
          <w:rFonts w:eastAsia="Arial"/>
        </w:rPr>
        <w:t>Bsstion</w:t>
      </w:r>
      <w:proofErr w:type="spellEnd"/>
    </w:p>
    <w:p w14:paraId="2E8A94B2" w14:textId="77777777" w:rsidR="00207A55" w:rsidRDefault="00207A55" w:rsidP="00207A55">
      <w:pPr>
        <w:rPr>
          <w:rFonts w:eastAsia="Arial"/>
        </w:rPr>
      </w:pPr>
    </w:p>
    <w:p w14:paraId="1BD10FC8" w14:textId="77777777" w:rsidR="00207A55" w:rsidRDefault="00207A55" w:rsidP="00207A55">
      <w:pPr>
        <w:rPr>
          <w:rFonts w:eastAsia="Arial"/>
        </w:rPr>
      </w:pPr>
    </w:p>
    <w:p w14:paraId="2F57ECC4" w14:textId="71E41884" w:rsidR="00207A55" w:rsidRPr="00505E1C" w:rsidRDefault="00207A55" w:rsidP="00505E1C">
      <w:pPr>
        <w:pStyle w:val="ListParagraph"/>
        <w:numPr>
          <w:ilvl w:val="0"/>
          <w:numId w:val="69"/>
        </w:numPr>
        <w:rPr>
          <w:rFonts w:asciiTheme="minorHAnsi" w:hAnsiTheme="minorHAnsi" w:cstheme="minorHAnsi"/>
          <w:sz w:val="24"/>
          <w:szCs w:val="24"/>
        </w:rPr>
      </w:pPr>
      <w:r w:rsidRPr="00505E1C">
        <w:rPr>
          <w:rFonts w:asciiTheme="minorHAnsi" w:hAnsiTheme="minorHAnsi" w:cstheme="minorHAnsi"/>
          <w:sz w:val="24"/>
          <w:szCs w:val="24"/>
        </w:rPr>
        <w:t xml:space="preserve">Go to VM </w:t>
      </w:r>
      <w:r w:rsidRPr="00505E1C">
        <w:sym w:font="Wingdings" w:char="F0E0"/>
      </w:r>
      <w:r w:rsidRPr="00505E1C">
        <w:rPr>
          <w:rFonts w:asciiTheme="minorHAnsi" w:hAnsiTheme="minorHAnsi" w:cstheme="minorHAnsi"/>
          <w:sz w:val="24"/>
          <w:szCs w:val="24"/>
        </w:rPr>
        <w:t xml:space="preserve"> Overview </w:t>
      </w:r>
      <w:r w:rsidRPr="00505E1C">
        <w:sym w:font="Wingdings" w:char="F0E0"/>
      </w:r>
      <w:r w:rsidRPr="00505E1C">
        <w:rPr>
          <w:rFonts w:asciiTheme="minorHAnsi" w:hAnsiTheme="minorHAnsi" w:cstheme="minorHAnsi"/>
          <w:sz w:val="24"/>
          <w:szCs w:val="24"/>
        </w:rPr>
        <w:t xml:space="preserve"> Connect </w:t>
      </w:r>
      <w:r w:rsidRPr="00505E1C">
        <w:sym w:font="Wingdings" w:char="F0E0"/>
      </w:r>
      <w:r w:rsidRPr="00505E1C">
        <w:rPr>
          <w:rFonts w:asciiTheme="minorHAnsi" w:hAnsiTheme="minorHAnsi" w:cstheme="minorHAnsi"/>
          <w:sz w:val="24"/>
          <w:szCs w:val="24"/>
        </w:rPr>
        <w:t xml:space="preserve"> Connect Via Bastion</w:t>
      </w:r>
    </w:p>
    <w:p w14:paraId="0BAE64F9" w14:textId="77777777" w:rsidR="00207A55" w:rsidRDefault="00207A55" w:rsidP="00207A55">
      <w:pPr>
        <w:rPr>
          <w:rFonts w:eastAsia="Arial"/>
        </w:rPr>
      </w:pPr>
    </w:p>
    <w:p w14:paraId="729C45D4" w14:textId="58326FE5" w:rsidR="00207A55" w:rsidRDefault="00207A55" w:rsidP="00207A55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0AC42650" wp14:editId="3E7F7D55">
            <wp:extent cx="5072527" cy="1935892"/>
            <wp:effectExtent l="0" t="0" r="0" b="7620"/>
            <wp:docPr id="463590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18" cy="19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8B23" w14:textId="77777777" w:rsidR="00207A55" w:rsidRDefault="00207A55" w:rsidP="00207A55">
      <w:pPr>
        <w:rPr>
          <w:rFonts w:eastAsia="Arial"/>
        </w:rPr>
      </w:pPr>
    </w:p>
    <w:p w14:paraId="4A1C3484" w14:textId="77777777" w:rsidR="00207A55" w:rsidRDefault="00207A55" w:rsidP="00207A55">
      <w:pPr>
        <w:rPr>
          <w:rFonts w:eastAsia="Arial"/>
        </w:rPr>
      </w:pPr>
    </w:p>
    <w:p w14:paraId="1D9F80F8" w14:textId="5B0A1709" w:rsidR="00207A55" w:rsidRPr="00D979A0" w:rsidRDefault="00505E1C" w:rsidP="00505E1C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D979A0">
        <w:rPr>
          <w:rFonts w:asciiTheme="minorHAnsi" w:eastAsia="Arial" w:hAnsiTheme="minorHAnsi" w:cstheme="minorHAnsi"/>
          <w:sz w:val="24"/>
          <w:szCs w:val="24"/>
        </w:rPr>
        <w:t xml:space="preserve">Provide Username </w:t>
      </w:r>
      <w:proofErr w:type="spellStart"/>
      <w:r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>VMadmin</w:t>
      </w:r>
      <w:proofErr w:type="spellEnd"/>
      <w:r w:rsidRPr="00D979A0">
        <w:rPr>
          <w:rFonts w:asciiTheme="minorHAnsi" w:eastAsia="Arial" w:hAnsiTheme="minorHAnsi" w:cstheme="minorHAnsi"/>
          <w:sz w:val="24"/>
          <w:szCs w:val="24"/>
        </w:rPr>
        <w:t xml:space="preserve"> and Password </w:t>
      </w:r>
      <w:r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>Password@123</w:t>
      </w:r>
      <w:r w:rsidR="00D979A0"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="00D979A0" w:rsidRPr="00D979A0">
        <w:rPr>
          <w:rFonts w:asciiTheme="minorHAnsi" w:eastAsia="Arial" w:hAnsiTheme="minorHAnsi" w:cstheme="minorHAnsi"/>
          <w:sz w:val="24"/>
          <w:szCs w:val="24"/>
        </w:rPr>
        <w:t>and Click</w:t>
      </w:r>
      <w:r w:rsidR="00D979A0"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Connect </w:t>
      </w:r>
      <w:r w:rsidRPr="00D979A0">
        <w:rPr>
          <w:rFonts w:asciiTheme="minorHAnsi" w:eastAsia="Arial" w:hAnsiTheme="minorHAnsi" w:cstheme="minorHAnsi"/>
          <w:sz w:val="24"/>
          <w:szCs w:val="24"/>
        </w:rPr>
        <w:br/>
      </w:r>
    </w:p>
    <w:p w14:paraId="7BB33C08" w14:textId="369A0DEA" w:rsidR="00505E1C" w:rsidRDefault="00D979A0" w:rsidP="00505E1C">
      <w:pPr>
        <w:pStyle w:val="ListParagrap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60625B39" wp14:editId="6B5F0043">
            <wp:extent cx="3558540" cy="3023235"/>
            <wp:effectExtent l="0" t="0" r="3810" b="5715"/>
            <wp:docPr id="196607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BF9F" w14:textId="7646B7D8" w:rsidR="00D979A0" w:rsidRPr="00D979A0" w:rsidRDefault="00D979A0" w:rsidP="00D979A0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D979A0">
        <w:rPr>
          <w:rFonts w:asciiTheme="minorHAnsi" w:eastAsia="Arial" w:hAnsiTheme="minorHAnsi" w:cstheme="minorHAnsi"/>
          <w:sz w:val="24"/>
          <w:szCs w:val="24"/>
        </w:rPr>
        <w:t xml:space="preserve">If popup </w:t>
      </w:r>
      <w:proofErr w:type="gramStart"/>
      <w:r w:rsidRPr="00D979A0">
        <w:rPr>
          <w:rFonts w:asciiTheme="minorHAnsi" w:eastAsia="Arial" w:hAnsiTheme="minorHAnsi" w:cstheme="minorHAnsi"/>
          <w:sz w:val="24"/>
          <w:szCs w:val="24"/>
        </w:rPr>
        <w:t>come</w:t>
      </w:r>
      <w:proofErr w:type="gramEnd"/>
      <w:r w:rsidRPr="00D979A0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Pr="00D979A0">
        <w:rPr>
          <w:rFonts w:eastAsia="Arial"/>
        </w:rPr>
        <w:sym w:font="Wingdings" w:char="F0E0"/>
      </w:r>
      <w:r w:rsidRPr="00D979A0">
        <w:rPr>
          <w:rFonts w:asciiTheme="minorHAnsi" w:eastAsia="Arial" w:hAnsiTheme="minorHAnsi" w:cstheme="minorHAnsi"/>
          <w:sz w:val="24"/>
          <w:szCs w:val="24"/>
        </w:rPr>
        <w:t xml:space="preserve"> click </w:t>
      </w:r>
      <w:r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>Allow</w:t>
      </w:r>
    </w:p>
    <w:p w14:paraId="51D85FE4" w14:textId="77777777" w:rsidR="00D979A0" w:rsidRDefault="00D979A0" w:rsidP="00505E1C">
      <w:pPr>
        <w:pStyle w:val="ListParagraph"/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5A20028A" w14:textId="3BB8EC9B" w:rsidR="00D979A0" w:rsidRDefault="00D979A0" w:rsidP="00505E1C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  <w:r w:rsidRPr="00D979A0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4059BB05" wp14:editId="392FA5D2">
            <wp:extent cx="5618205" cy="3148728"/>
            <wp:effectExtent l="0" t="0" r="1905" b="0"/>
            <wp:docPr id="1851832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289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3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A798" w14:textId="77777777" w:rsidR="00D979A0" w:rsidRDefault="00D979A0" w:rsidP="00505E1C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6CE6BEB5" w14:textId="77777777" w:rsidR="00D979A0" w:rsidRDefault="00D979A0" w:rsidP="00505E1C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3D5BAD99" w14:textId="73E77985" w:rsidR="00D979A0" w:rsidRPr="00D979A0" w:rsidRDefault="00D979A0" w:rsidP="00170883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D979A0"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Now Open </w:t>
      </w:r>
      <w:r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>PowerShell</w:t>
      </w:r>
      <w:r w:rsidRPr="00D979A0">
        <w:rPr>
          <w:rFonts w:asciiTheme="minorHAnsi" w:eastAsia="Arial" w:hAnsiTheme="minorHAnsi" w:cstheme="minorHAnsi"/>
          <w:sz w:val="24"/>
          <w:szCs w:val="24"/>
        </w:rPr>
        <w:t xml:space="preserve"> in </w:t>
      </w:r>
      <w:r w:rsidRPr="00D979A0">
        <w:rPr>
          <w:rFonts w:asciiTheme="minorHAnsi" w:eastAsia="Arial" w:hAnsiTheme="minorHAnsi" w:cstheme="minorHAnsi"/>
          <w:b/>
          <w:bCs/>
          <w:sz w:val="24"/>
          <w:szCs w:val="24"/>
        </w:rPr>
        <w:t>Admin Mode</w:t>
      </w:r>
      <w:r w:rsidRPr="00D979A0">
        <w:rPr>
          <w:rFonts w:asciiTheme="minorHAnsi" w:eastAsia="Arial" w:hAnsiTheme="minorHAnsi" w:cstheme="minorHAnsi"/>
          <w:sz w:val="24"/>
          <w:szCs w:val="24"/>
        </w:rPr>
        <w:t xml:space="preserve"> </w:t>
      </w:r>
    </w:p>
    <w:p w14:paraId="36401690" w14:textId="77777777" w:rsidR="00D979A0" w:rsidRPr="00D979A0" w:rsidRDefault="00D979A0" w:rsidP="00505E1C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4F9B8B3C" w14:textId="40109D42" w:rsidR="00D979A0" w:rsidRDefault="00D979A0" w:rsidP="00505E1C">
      <w:pPr>
        <w:pStyle w:val="ListParagrap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BCE46C4" wp14:editId="2C7282CC">
            <wp:extent cx="3773170" cy="4168140"/>
            <wp:effectExtent l="0" t="0" r="0" b="3810"/>
            <wp:docPr id="288538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7227" w14:textId="77777777" w:rsidR="00D979A0" w:rsidRDefault="00D979A0" w:rsidP="00505E1C">
      <w:pPr>
        <w:pStyle w:val="ListParagraph"/>
        <w:rPr>
          <w:rFonts w:eastAsia="Arial"/>
        </w:rPr>
      </w:pPr>
    </w:p>
    <w:p w14:paraId="390BE6CB" w14:textId="77777777" w:rsidR="00D979A0" w:rsidRDefault="00D979A0" w:rsidP="00505E1C">
      <w:pPr>
        <w:pStyle w:val="ListParagraph"/>
        <w:rPr>
          <w:rFonts w:eastAsia="Arial"/>
        </w:rPr>
      </w:pPr>
    </w:p>
    <w:p w14:paraId="78BE1902" w14:textId="4014845A" w:rsidR="00D979A0" w:rsidRDefault="00D979A0" w:rsidP="00D979A0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 Type below command</w:t>
      </w:r>
    </w:p>
    <w:p w14:paraId="4DA47FD7" w14:textId="77777777" w:rsidR="00D979A0" w:rsidRDefault="00D979A0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09D5FB3F" w14:textId="77777777" w:rsidR="00D979A0" w:rsidRDefault="00D979A0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04D0445B" w14:textId="4DC44844" w:rsidR="00D979A0" w:rsidRDefault="00D979A0" w:rsidP="00D979A0">
      <w:pPr>
        <w:rPr>
          <w:rFonts w:asciiTheme="minorHAnsi" w:eastAsia="Arial" w:hAnsiTheme="minorHAnsi" w:cstheme="minorHAnsi"/>
          <w:bCs/>
          <w:color w:val="EE0000"/>
          <w:sz w:val="32"/>
          <w:szCs w:val="32"/>
        </w:rPr>
      </w:pPr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Enable-</w:t>
      </w:r>
      <w:proofErr w:type="spellStart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NetFirewallRule</w:t>
      </w:r>
      <w:proofErr w:type="spellEnd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 xml:space="preserve"> -</w:t>
      </w:r>
      <w:proofErr w:type="spellStart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Displ</w:t>
      </w:r>
      <w:r w:rsidRPr="00D979A0">
        <w:rPr>
          <w:rFonts w:asciiTheme="minorHAnsi" w:eastAsia="Arial" w:hAnsiTheme="minorHAnsi" w:cstheme="minorHAnsi"/>
          <w:bCs/>
          <w:color w:val="EE0000"/>
          <w:sz w:val="32"/>
          <w:szCs w:val="32"/>
        </w:rPr>
        <w:t>ayGroup</w:t>
      </w:r>
      <w:proofErr w:type="spellEnd"/>
      <w:r w:rsidRPr="00D979A0">
        <w:rPr>
          <w:rFonts w:asciiTheme="minorHAnsi" w:eastAsia="Arial" w:hAnsiTheme="minorHAnsi" w:cstheme="minorHAnsi"/>
          <w:bCs/>
          <w:color w:val="EE0000"/>
          <w:sz w:val="32"/>
          <w:szCs w:val="32"/>
        </w:rPr>
        <w:t xml:space="preserve"> "Remote Desktop"</w:t>
      </w:r>
    </w:p>
    <w:p w14:paraId="15E2E297" w14:textId="77777777" w:rsidR="00D979A0" w:rsidRDefault="00D979A0" w:rsidP="00D979A0">
      <w:pPr>
        <w:rPr>
          <w:rFonts w:asciiTheme="minorHAnsi" w:eastAsia="Arial" w:hAnsiTheme="minorHAnsi" w:cstheme="minorHAnsi"/>
          <w:bCs/>
          <w:color w:val="EE0000"/>
          <w:sz w:val="32"/>
          <w:szCs w:val="32"/>
        </w:rPr>
      </w:pPr>
    </w:p>
    <w:p w14:paraId="05362F9B" w14:textId="7324E8B6" w:rsidR="00D979A0" w:rsidRPr="00D979A0" w:rsidRDefault="00D979A0" w:rsidP="00D979A0">
      <w:pPr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</w:pPr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Enable-</w:t>
      </w:r>
      <w:proofErr w:type="spellStart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NetFirewallRule</w:t>
      </w:r>
      <w:proofErr w:type="spellEnd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 xml:space="preserve"> -</w:t>
      </w:r>
      <w:proofErr w:type="spellStart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>DisplayGroup</w:t>
      </w:r>
      <w:proofErr w:type="spellEnd"/>
      <w:r w:rsidRPr="00D979A0">
        <w:rPr>
          <w:rFonts w:asciiTheme="minorHAnsi" w:eastAsia="Arial" w:hAnsiTheme="minorHAnsi" w:cstheme="minorHAnsi"/>
          <w:b/>
          <w:bCs/>
          <w:color w:val="EE0000"/>
          <w:sz w:val="32"/>
          <w:szCs w:val="32"/>
        </w:rPr>
        <w:t xml:space="preserve"> "File and Printer Sharing"</w:t>
      </w:r>
    </w:p>
    <w:p w14:paraId="0C2D0819" w14:textId="77777777" w:rsidR="00D979A0" w:rsidRDefault="00D979A0" w:rsidP="00D979A0">
      <w:pPr>
        <w:rPr>
          <w:rFonts w:eastAsia="Arial"/>
        </w:rPr>
      </w:pPr>
    </w:p>
    <w:p w14:paraId="2681BAAD" w14:textId="3AFE18F7" w:rsidR="00D979A0" w:rsidRDefault="00D979A0" w:rsidP="00D979A0">
      <w:pPr>
        <w:rPr>
          <w:rFonts w:eastAsia="Arial"/>
        </w:rPr>
      </w:pPr>
      <w:r w:rsidRPr="00D979A0">
        <w:rPr>
          <w:rFonts w:eastAsia="Arial"/>
        </w:rPr>
        <w:drawing>
          <wp:inline distT="0" distB="0" distL="0" distR="0" wp14:anchorId="41109AF7" wp14:editId="5F8C766E">
            <wp:extent cx="6197600" cy="320040"/>
            <wp:effectExtent l="0" t="0" r="0" b="3810"/>
            <wp:docPr id="1900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5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F849" w14:textId="77777777" w:rsidR="00D979A0" w:rsidRDefault="00D979A0" w:rsidP="00505E1C">
      <w:pPr>
        <w:pStyle w:val="ListParagraph"/>
        <w:rPr>
          <w:rFonts w:eastAsia="Arial"/>
        </w:rPr>
      </w:pPr>
    </w:p>
    <w:p w14:paraId="3C4496CF" w14:textId="77777777" w:rsidR="00D979A0" w:rsidRDefault="00D979A0" w:rsidP="00505E1C">
      <w:pPr>
        <w:pStyle w:val="ListParagraph"/>
        <w:rPr>
          <w:rFonts w:eastAsia="Arial"/>
        </w:rPr>
      </w:pPr>
    </w:p>
    <w:p w14:paraId="299B9AB8" w14:textId="77777777" w:rsidR="00D979A0" w:rsidRPr="00D979A0" w:rsidRDefault="00D979A0" w:rsidP="00D979A0">
      <w:pPr>
        <w:pStyle w:val="ListParagraph"/>
        <w:rPr>
          <w:rFonts w:asciiTheme="minorHAnsi" w:eastAsia="Arial" w:hAnsiTheme="minorHAnsi" w:cstheme="minorHAnsi"/>
          <w:sz w:val="24"/>
          <w:szCs w:val="24"/>
        </w:rPr>
      </w:pPr>
    </w:p>
    <w:p w14:paraId="2564A6DF" w14:textId="3C9B65E2" w:rsidR="00D979A0" w:rsidRDefault="00D979A0" w:rsidP="00D979A0">
      <w:pPr>
        <w:pStyle w:val="ListParagraph"/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D979A0">
        <w:rPr>
          <w:rFonts w:asciiTheme="minorHAnsi" w:eastAsia="Arial" w:hAnsiTheme="minorHAnsi" w:cstheme="minorHAnsi"/>
          <w:sz w:val="24"/>
          <w:szCs w:val="24"/>
        </w:rPr>
        <w:t>Now Repeat it with Second India VM</w:t>
      </w:r>
    </w:p>
    <w:p w14:paraId="0ACBC836" w14:textId="77777777" w:rsidR="00D979A0" w:rsidRDefault="00D979A0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58B5BBD5" w14:textId="77777777" w:rsidR="00D77D7C" w:rsidRDefault="00D77D7C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785822DD" w14:textId="4B16D1D7" w:rsidR="00D77D7C" w:rsidRDefault="00D77D7C" w:rsidP="00D979A0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Test The If both VM is ping to each other on Private IP</w:t>
      </w:r>
    </w:p>
    <w:p w14:paraId="27EE0178" w14:textId="77777777" w:rsidR="00D77D7C" w:rsidRDefault="00D77D7C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5673F60D" w14:textId="77777777" w:rsidR="00D77D7C" w:rsidRDefault="00D77D7C" w:rsidP="00D979A0">
      <w:pPr>
        <w:rPr>
          <w:rFonts w:asciiTheme="minorHAnsi" w:eastAsia="Arial" w:hAnsiTheme="minorHAnsi" w:cstheme="minorHAnsi"/>
          <w:sz w:val="24"/>
          <w:szCs w:val="24"/>
        </w:rPr>
      </w:pPr>
    </w:p>
    <w:p w14:paraId="2946AA0E" w14:textId="1D562485" w:rsidR="00D77D7C" w:rsidRPr="00D979A0" w:rsidRDefault="00D77D7C" w:rsidP="00D979A0">
      <w:pPr>
        <w:rPr>
          <w:rFonts w:asciiTheme="minorHAnsi" w:eastAsia="Arial" w:hAnsiTheme="minorHAnsi" w:cstheme="minorHAnsi"/>
          <w:sz w:val="24"/>
          <w:szCs w:val="24"/>
        </w:rPr>
      </w:pPr>
      <w:r w:rsidRPr="00D77D7C">
        <w:rPr>
          <w:rFonts w:asciiTheme="minorHAnsi" w:eastAsia="Arial" w:hAnsiTheme="minorHAnsi" w:cstheme="minorHAnsi"/>
          <w:sz w:val="24"/>
          <w:szCs w:val="24"/>
        </w:rPr>
        <w:lastRenderedPageBreak/>
        <w:drawing>
          <wp:inline distT="0" distB="0" distL="0" distR="0" wp14:anchorId="0CC3D1D2" wp14:editId="756C72D5">
            <wp:extent cx="6197600" cy="3395980"/>
            <wp:effectExtent l="0" t="0" r="0" b="0"/>
            <wp:docPr id="63961171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1710" name="Picture 1" descr="A computer screen shot of a blue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D7C" w:rsidRPr="00D979A0" w:rsidSect="00205593">
      <w:headerReference w:type="default" r:id="rId41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984CF" w14:textId="77777777" w:rsidR="00BD6537" w:rsidRDefault="00BD6537">
      <w:r>
        <w:separator/>
      </w:r>
    </w:p>
  </w:endnote>
  <w:endnote w:type="continuationSeparator" w:id="0">
    <w:p w14:paraId="38905CD5" w14:textId="77777777" w:rsidR="00BD6537" w:rsidRDefault="00BD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E3025" w14:textId="77777777" w:rsidR="00BD6537" w:rsidRDefault="00BD6537">
      <w:r>
        <w:separator/>
      </w:r>
    </w:p>
  </w:footnote>
  <w:footnote w:type="continuationSeparator" w:id="0">
    <w:p w14:paraId="2C79D364" w14:textId="77777777" w:rsidR="00BD6537" w:rsidRDefault="00BD6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81937" w14:textId="5A4BB9C5" w:rsidR="00451277" w:rsidRDefault="00451277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541FE"/>
    <w:multiLevelType w:val="multilevel"/>
    <w:tmpl w:val="01BA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32C1D"/>
    <w:multiLevelType w:val="multilevel"/>
    <w:tmpl w:val="19AC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8A35EA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22442DC"/>
    <w:multiLevelType w:val="hybridMultilevel"/>
    <w:tmpl w:val="D640D8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2576C00"/>
    <w:multiLevelType w:val="multilevel"/>
    <w:tmpl w:val="396A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643837"/>
    <w:multiLevelType w:val="multilevel"/>
    <w:tmpl w:val="CC7A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C4235C"/>
    <w:multiLevelType w:val="multilevel"/>
    <w:tmpl w:val="678A7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5321E0"/>
    <w:multiLevelType w:val="hybridMultilevel"/>
    <w:tmpl w:val="EAC882E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86957C9"/>
    <w:multiLevelType w:val="multilevel"/>
    <w:tmpl w:val="240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D56453"/>
    <w:multiLevelType w:val="multilevel"/>
    <w:tmpl w:val="3662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0843D1"/>
    <w:multiLevelType w:val="multilevel"/>
    <w:tmpl w:val="DE18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1C2EC8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3585BD9"/>
    <w:multiLevelType w:val="multilevel"/>
    <w:tmpl w:val="DDDA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9904CE"/>
    <w:multiLevelType w:val="multilevel"/>
    <w:tmpl w:val="045CA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AA5A40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0A228EE"/>
    <w:multiLevelType w:val="hybridMultilevel"/>
    <w:tmpl w:val="4AC25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E56FAF"/>
    <w:multiLevelType w:val="multilevel"/>
    <w:tmpl w:val="B9D0E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F348BC"/>
    <w:multiLevelType w:val="hybridMultilevel"/>
    <w:tmpl w:val="5C5A6054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8F13C5"/>
    <w:multiLevelType w:val="multilevel"/>
    <w:tmpl w:val="3C003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3F4C14"/>
    <w:multiLevelType w:val="multilevel"/>
    <w:tmpl w:val="E10AE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435E50"/>
    <w:multiLevelType w:val="multilevel"/>
    <w:tmpl w:val="EF1E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E77FF6"/>
    <w:multiLevelType w:val="hybridMultilevel"/>
    <w:tmpl w:val="DAF2FFE4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0543FFB"/>
    <w:multiLevelType w:val="hybridMultilevel"/>
    <w:tmpl w:val="703417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66778D"/>
    <w:multiLevelType w:val="hybridMultilevel"/>
    <w:tmpl w:val="8946D6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1913D86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3E1CE8"/>
    <w:multiLevelType w:val="hybridMultilevel"/>
    <w:tmpl w:val="2F7C0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D37460"/>
    <w:multiLevelType w:val="multilevel"/>
    <w:tmpl w:val="D0281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0C045F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0165525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465D1A98"/>
    <w:multiLevelType w:val="multilevel"/>
    <w:tmpl w:val="E7EA8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5A1C7B"/>
    <w:multiLevelType w:val="multilevel"/>
    <w:tmpl w:val="8D00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5A3C69"/>
    <w:multiLevelType w:val="hybridMultilevel"/>
    <w:tmpl w:val="D45ECD9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D9045D8"/>
    <w:multiLevelType w:val="multilevel"/>
    <w:tmpl w:val="5A54DC0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4ED100D0"/>
    <w:multiLevelType w:val="multilevel"/>
    <w:tmpl w:val="B3F6661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4F650BD5"/>
    <w:multiLevelType w:val="multilevel"/>
    <w:tmpl w:val="2488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07571A8"/>
    <w:multiLevelType w:val="multilevel"/>
    <w:tmpl w:val="3692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55793D"/>
    <w:multiLevelType w:val="multilevel"/>
    <w:tmpl w:val="EC0A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9B643C"/>
    <w:multiLevelType w:val="multilevel"/>
    <w:tmpl w:val="47B0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5AF5F5D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580E5B1E"/>
    <w:multiLevelType w:val="multilevel"/>
    <w:tmpl w:val="BE961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994F10"/>
    <w:multiLevelType w:val="multilevel"/>
    <w:tmpl w:val="AA842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37D7D20"/>
    <w:multiLevelType w:val="hybridMultilevel"/>
    <w:tmpl w:val="D45ECD9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6505CD9"/>
    <w:multiLevelType w:val="multilevel"/>
    <w:tmpl w:val="9A3A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AF25DE"/>
    <w:multiLevelType w:val="multilevel"/>
    <w:tmpl w:val="C81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D12595"/>
    <w:multiLevelType w:val="hybridMultilevel"/>
    <w:tmpl w:val="D37824DA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6D1D4459"/>
    <w:multiLevelType w:val="multilevel"/>
    <w:tmpl w:val="884EA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1022693"/>
    <w:multiLevelType w:val="multilevel"/>
    <w:tmpl w:val="1490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422BEB"/>
    <w:multiLevelType w:val="multilevel"/>
    <w:tmpl w:val="D47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8" w15:restartNumberingAfterBreak="0">
    <w:nsid w:val="775C63C4"/>
    <w:multiLevelType w:val="multilevel"/>
    <w:tmpl w:val="49AA7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9B5A79"/>
    <w:multiLevelType w:val="multilevel"/>
    <w:tmpl w:val="2B6C3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C4A771A"/>
    <w:multiLevelType w:val="multilevel"/>
    <w:tmpl w:val="EA789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765975">
    <w:abstractNumId w:val="32"/>
  </w:num>
  <w:num w:numId="2" w16cid:durableId="542451498">
    <w:abstractNumId w:val="39"/>
  </w:num>
  <w:num w:numId="3" w16cid:durableId="318702499">
    <w:abstractNumId w:val="45"/>
  </w:num>
  <w:num w:numId="4" w16cid:durableId="825626464">
    <w:abstractNumId w:val="19"/>
  </w:num>
  <w:num w:numId="5" w16cid:durableId="494883769">
    <w:abstractNumId w:val="26"/>
  </w:num>
  <w:num w:numId="6" w16cid:durableId="1369599528">
    <w:abstractNumId w:val="0"/>
  </w:num>
  <w:num w:numId="7" w16cid:durableId="1697657903">
    <w:abstractNumId w:val="43"/>
  </w:num>
  <w:num w:numId="8" w16cid:durableId="2004694598">
    <w:abstractNumId w:val="49"/>
  </w:num>
  <w:num w:numId="9" w16cid:durableId="1316841043">
    <w:abstractNumId w:val="20"/>
  </w:num>
  <w:num w:numId="10" w16cid:durableId="1104426377">
    <w:abstractNumId w:val="16"/>
  </w:num>
  <w:num w:numId="11" w16cid:durableId="290786083">
    <w:abstractNumId w:val="6"/>
  </w:num>
  <w:num w:numId="12" w16cid:durableId="248925161">
    <w:abstractNumId w:val="42"/>
  </w:num>
  <w:num w:numId="13" w16cid:durableId="980423305">
    <w:abstractNumId w:val="4"/>
  </w:num>
  <w:num w:numId="14" w16cid:durableId="1799685540">
    <w:abstractNumId w:val="50"/>
  </w:num>
  <w:num w:numId="15" w16cid:durableId="377360446">
    <w:abstractNumId w:val="8"/>
  </w:num>
  <w:num w:numId="16" w16cid:durableId="1758286348">
    <w:abstractNumId w:val="5"/>
  </w:num>
  <w:num w:numId="17" w16cid:durableId="294068320">
    <w:abstractNumId w:val="1"/>
  </w:num>
  <w:num w:numId="18" w16cid:durableId="2138524693">
    <w:abstractNumId w:val="10"/>
  </w:num>
  <w:num w:numId="19" w16cid:durableId="333607234">
    <w:abstractNumId w:val="48"/>
  </w:num>
  <w:num w:numId="20" w16cid:durableId="215557187">
    <w:abstractNumId w:val="36"/>
  </w:num>
  <w:num w:numId="21" w16cid:durableId="1394616100">
    <w:abstractNumId w:val="30"/>
  </w:num>
  <w:num w:numId="22" w16cid:durableId="825777074">
    <w:abstractNumId w:val="13"/>
  </w:num>
  <w:num w:numId="23" w16cid:durableId="799878164">
    <w:abstractNumId w:val="32"/>
  </w:num>
  <w:num w:numId="24" w16cid:durableId="1337029861">
    <w:abstractNumId w:val="32"/>
  </w:num>
  <w:num w:numId="25" w16cid:durableId="10835908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91720350">
    <w:abstractNumId w:val="32"/>
  </w:num>
  <w:num w:numId="27" w16cid:durableId="45472039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618191">
    <w:abstractNumId w:val="32"/>
  </w:num>
  <w:num w:numId="29" w16cid:durableId="481389002">
    <w:abstractNumId w:val="32"/>
  </w:num>
  <w:num w:numId="30" w16cid:durableId="894044778">
    <w:abstractNumId w:val="34"/>
  </w:num>
  <w:num w:numId="31" w16cid:durableId="410198482">
    <w:abstractNumId w:val="40"/>
  </w:num>
  <w:num w:numId="32" w16cid:durableId="283582298">
    <w:abstractNumId w:val="35"/>
  </w:num>
  <w:num w:numId="33" w16cid:durableId="949509556">
    <w:abstractNumId w:val="9"/>
  </w:num>
  <w:num w:numId="34" w16cid:durableId="2088305434">
    <w:abstractNumId w:val="37"/>
  </w:num>
  <w:num w:numId="35" w16cid:durableId="138427398">
    <w:abstractNumId w:val="29"/>
  </w:num>
  <w:num w:numId="36" w16cid:durableId="1082869735">
    <w:abstractNumId w:val="32"/>
  </w:num>
  <w:num w:numId="37" w16cid:durableId="1670600700">
    <w:abstractNumId w:val="32"/>
  </w:num>
  <w:num w:numId="38" w16cid:durableId="1905413616">
    <w:abstractNumId w:val="32"/>
  </w:num>
  <w:num w:numId="39" w16cid:durableId="378407873">
    <w:abstractNumId w:val="32"/>
  </w:num>
  <w:num w:numId="40" w16cid:durableId="1081365464">
    <w:abstractNumId w:val="33"/>
  </w:num>
  <w:num w:numId="41" w16cid:durableId="141387273">
    <w:abstractNumId w:val="12"/>
  </w:num>
  <w:num w:numId="42" w16cid:durableId="72775689">
    <w:abstractNumId w:val="32"/>
  </w:num>
  <w:num w:numId="43" w16cid:durableId="710493914">
    <w:abstractNumId w:val="32"/>
  </w:num>
  <w:num w:numId="44" w16cid:durableId="6876783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6814158">
    <w:abstractNumId w:val="32"/>
  </w:num>
  <w:num w:numId="46" w16cid:durableId="1844083057">
    <w:abstractNumId w:val="25"/>
  </w:num>
  <w:num w:numId="47" w16cid:durableId="427846213">
    <w:abstractNumId w:val="22"/>
  </w:num>
  <w:num w:numId="48" w16cid:durableId="479343376">
    <w:abstractNumId w:val="15"/>
  </w:num>
  <w:num w:numId="49" w16cid:durableId="126965670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908611370">
    <w:abstractNumId w:val="32"/>
  </w:num>
  <w:num w:numId="51" w16cid:durableId="1774200948">
    <w:abstractNumId w:val="32"/>
  </w:num>
  <w:num w:numId="52" w16cid:durableId="46262341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51794805">
    <w:abstractNumId w:val="32"/>
  </w:num>
  <w:num w:numId="54" w16cid:durableId="819930606">
    <w:abstractNumId w:val="41"/>
  </w:num>
  <w:num w:numId="55" w16cid:durableId="192179488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529925962">
    <w:abstractNumId w:val="32"/>
  </w:num>
  <w:num w:numId="57" w16cid:durableId="726684849">
    <w:abstractNumId w:val="17"/>
  </w:num>
  <w:num w:numId="58" w16cid:durableId="1371957663">
    <w:abstractNumId w:val="7"/>
  </w:num>
  <w:num w:numId="59" w16cid:durableId="1503617826">
    <w:abstractNumId w:val="21"/>
  </w:num>
  <w:num w:numId="60" w16cid:durableId="1889030897">
    <w:abstractNumId w:val="44"/>
  </w:num>
  <w:num w:numId="61" w16cid:durableId="1068113280">
    <w:abstractNumId w:val="3"/>
  </w:num>
  <w:num w:numId="62" w16cid:durableId="1230267656">
    <w:abstractNumId w:val="23"/>
  </w:num>
  <w:num w:numId="63" w16cid:durableId="1260336067">
    <w:abstractNumId w:val="18"/>
  </w:num>
  <w:num w:numId="64" w16cid:durableId="898055415">
    <w:abstractNumId w:val="31"/>
  </w:num>
  <w:num w:numId="65" w16cid:durableId="1848443996">
    <w:abstractNumId w:val="11"/>
  </w:num>
  <w:num w:numId="66" w16cid:durableId="1315455743">
    <w:abstractNumId w:val="2"/>
  </w:num>
  <w:num w:numId="67" w16cid:durableId="405037933">
    <w:abstractNumId w:val="14"/>
  </w:num>
  <w:num w:numId="68" w16cid:durableId="1076591414">
    <w:abstractNumId w:val="38"/>
  </w:num>
  <w:num w:numId="69" w16cid:durableId="6567872">
    <w:abstractNumId w:val="47"/>
  </w:num>
  <w:num w:numId="70" w16cid:durableId="19912407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351492021">
    <w:abstractNumId w:val="32"/>
  </w:num>
  <w:num w:numId="72" w16cid:durableId="7066099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16488264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364406037">
    <w:abstractNumId w:val="32"/>
  </w:num>
  <w:num w:numId="75" w16cid:durableId="112461537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44102709">
    <w:abstractNumId w:val="32"/>
  </w:num>
  <w:num w:numId="77" w16cid:durableId="920604802">
    <w:abstractNumId w:val="28"/>
  </w:num>
  <w:num w:numId="78" w16cid:durableId="1180579607">
    <w:abstractNumId w:val="24"/>
  </w:num>
  <w:num w:numId="79" w16cid:durableId="458453207">
    <w:abstractNumId w:val="27"/>
  </w:num>
  <w:num w:numId="80" w16cid:durableId="258493645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hdrShapeDefaults>
    <o:shapedefaults v:ext="edit" spidmax="206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277"/>
    <w:rsid w:val="000811EA"/>
    <w:rsid w:val="000F4C3E"/>
    <w:rsid w:val="00103B8B"/>
    <w:rsid w:val="00193E21"/>
    <w:rsid w:val="00196AD0"/>
    <w:rsid w:val="00205593"/>
    <w:rsid w:val="00207A55"/>
    <w:rsid w:val="002320F4"/>
    <w:rsid w:val="00374861"/>
    <w:rsid w:val="00375D9D"/>
    <w:rsid w:val="003E69F5"/>
    <w:rsid w:val="00410911"/>
    <w:rsid w:val="00410C05"/>
    <w:rsid w:val="00425AAD"/>
    <w:rsid w:val="00451277"/>
    <w:rsid w:val="004F0F16"/>
    <w:rsid w:val="00505E1C"/>
    <w:rsid w:val="00546E5C"/>
    <w:rsid w:val="00565992"/>
    <w:rsid w:val="006105F8"/>
    <w:rsid w:val="00683D9C"/>
    <w:rsid w:val="006A127D"/>
    <w:rsid w:val="006E795F"/>
    <w:rsid w:val="007603EA"/>
    <w:rsid w:val="00776C70"/>
    <w:rsid w:val="007B5B6A"/>
    <w:rsid w:val="00900213"/>
    <w:rsid w:val="00924CA5"/>
    <w:rsid w:val="009837B8"/>
    <w:rsid w:val="009D0A0F"/>
    <w:rsid w:val="00A24205"/>
    <w:rsid w:val="00A9682F"/>
    <w:rsid w:val="00AA1D9B"/>
    <w:rsid w:val="00BD6537"/>
    <w:rsid w:val="00C231D7"/>
    <w:rsid w:val="00C32B55"/>
    <w:rsid w:val="00C74483"/>
    <w:rsid w:val="00C909E4"/>
    <w:rsid w:val="00CD6681"/>
    <w:rsid w:val="00D77844"/>
    <w:rsid w:val="00D77D7C"/>
    <w:rsid w:val="00D979A0"/>
    <w:rsid w:val="00D97E71"/>
    <w:rsid w:val="00DC524C"/>
    <w:rsid w:val="00DE239C"/>
    <w:rsid w:val="00E014A7"/>
    <w:rsid w:val="00E97B16"/>
    <w:rsid w:val="00ED377E"/>
    <w:rsid w:val="00F7024F"/>
    <w:rsid w:val="00F76923"/>
    <w:rsid w:val="00FA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4AF9503A"/>
  <w15:docId w15:val="{5CCDF025-B7F1-412F-AB1F-6C68DEB3A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0811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11EA"/>
    <w:rPr>
      <w:rFonts w:ascii="Courier New" w:hAnsi="Courier New" w:cs="Courier New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811E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D66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4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138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07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5267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85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769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745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79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4451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28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84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4864-DC68-4DE8-859A-0FA311F7B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18</Pages>
  <Words>827</Words>
  <Characters>4426</Characters>
  <Application>Microsoft Office Word</Application>
  <DocSecurity>0</DocSecurity>
  <Lines>737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Info Desk</cp:lastModifiedBy>
  <cp:revision>9</cp:revision>
  <dcterms:created xsi:type="dcterms:W3CDTF">2025-10-23T12:08:00Z</dcterms:created>
  <dcterms:modified xsi:type="dcterms:W3CDTF">2025-10-23T14:18:00Z</dcterms:modified>
</cp:coreProperties>
</file>